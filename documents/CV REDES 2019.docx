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Calibri" w:hAnsi="Calibri" w:eastAsia="Calibri" w:ascii="Calibri"/>
          <w:sz w:val="64"/>
          <w:szCs w:val="64"/>
        </w:rPr>
        <w:jc w:val="left"/>
        <w:spacing w:lineRule="exact" w:line="740"/>
        <w:ind w:left="1396"/>
      </w:pPr>
      <w:r>
        <w:pict>
          <v:group style="position:absolute;margin-left:0pt;margin-top:267.1pt;width:109.46pt;height:272.9pt;mso-position-horizontal-relative:page;mso-position-vertical-relative:page;z-index:-676" coordorigin="0,5342" coordsize="2189,5458">
            <v:shape type="#_x0000_t75" style="position:absolute;left:0;top:6442;width:2179;height:4358">
              <v:imagedata o:title="" r:id="rId4"/>
            </v:shape>
            <v:shape style="position:absolute;left:0;top:5352;width:1090;height:1090" coordorigin="0,5352" coordsize="1090,1090" path="m0,6442l1090,6442,1090,5352,0,5352,0,6442xe" filled="t" fillcolor="#CEDBDF" stroked="f">
              <v:path arrowok="t"/>
              <v:fill/>
            </v:shape>
            <v:shape style="position:absolute;left:1090;top:9710;width:1090;height:1090" coordorigin="1090,9710" coordsize="1090,1090" path="m2179,9710l1090,9710,1090,10800,2179,10800,2179,9710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741.7pt;margin-top:0pt;width:218.3pt;height:381.98pt;mso-position-horizontal-relative:page;mso-position-vertical-relative:page;z-index:-677" coordorigin="14834,0" coordsize="4366,7640">
            <v:shape type="#_x0000_t75" style="position:absolute;left:17021;top:0;width:2179;height:2179">
              <v:imagedata o:title="" r:id="rId5"/>
            </v:shape>
            <v:shape style="position:absolute;left:17021;top:2179;width:2179;height:2179" coordorigin="17021,2179" coordsize="2179,2179" path="m17021,4358l19200,4358,19200,2179,17021,2179,17021,4358xe" filled="t" fillcolor="#CEDBDF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CEDBDF" stroked="f">
              <v:path arrowok="t"/>
              <v:fill/>
            </v:shape>
            <v:shape style="position:absolute;left:14846;top:2179;width:2177;height:2179" coordorigin="14846,2179" coordsize="2177,2179" path="m14846,4358l17023,4358,17023,2179,14846,2179,14846,4358xe" filled="t" fillcolor="#7097A9" stroked="f">
              <v:path arrowok="t"/>
              <v:fill/>
            </v:shape>
            <v:shape style="position:absolute;left:18108;top:1090;width:1090;height:1090" coordorigin="18108,1090" coordsize="1090,1090" path="m18108,2179l19198,2179,19198,1090,18108,1090,18108,2179xe" filled="t" fillcolor="#7097A9" stroked="f">
              <v:path arrowok="t"/>
              <v:fill/>
            </v:shape>
            <v:shape style="position:absolute;left:18108;top:6540;width:1090;height:1090" coordorigin="18108,6540" coordsize="1090,1090" path="m18108,7630l19198,7630,19198,6540,18108,6540,18108,7630xe" filled="t" fillcolor="#7097A9" stroked="f">
              <v:path arrowok="t"/>
              <v:fill/>
            </v:shape>
            <v:shape type="#_x0000_t75" style="position:absolute;left:17021;top:4351;width:2179;height:2179">
              <v:imagedata o:title="" r:id="rId6"/>
            </v:shape>
            <w10:wrap type="none"/>
          </v:group>
        </w:pict>
      </w:r>
      <w:r>
        <w:pict>
          <v:shape type="#_x0000_t202" style="position:absolute;margin-left:252.48pt;margin-top:382.8pt;width:466.26pt;height:45.06pt;mso-position-horizontal-relative:page;mso-position-vertical-relative:page;z-index:-679" filled="f" stroked="f">
            <v:textbox inset="0,0,0,0">
              <w:txbxContent>
                <w:p>
                  <w:pPr>
                    <w:rPr>
                      <w:rFonts w:cs="Segoe UI Semilight" w:hAnsi="Segoe UI Semilight" w:eastAsia="Segoe UI Semilight" w:ascii="Segoe UI Semilight"/>
                      <w:sz w:val="42"/>
                      <w:szCs w:val="42"/>
                    </w:rPr>
                    <w:jc w:val="left"/>
                    <w:spacing w:before="95"/>
                    <w:ind w:left="261"/>
                  </w:pP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0"/>
                      <w:sz w:val="42"/>
                      <w:szCs w:val="42"/>
                    </w:rPr>
                    <w:t>R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0"/>
                      <w:sz w:val="42"/>
                      <w:szCs w:val="42"/>
                    </w:rPr>
                    <w:t>E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D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-1"/>
                      <w:w w:val="100"/>
                      <w:sz w:val="42"/>
                      <w:szCs w:val="42"/>
                    </w:rPr>
                    <w:t> 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0"/>
                      <w:sz w:val="42"/>
                      <w:szCs w:val="42"/>
                    </w:rPr>
                    <w:t>E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0"/>
                      <w:sz w:val="42"/>
                      <w:szCs w:val="42"/>
                    </w:rPr>
                    <w:t>S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PECIALIZA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-7"/>
                      <w:w w:val="100"/>
                      <w:sz w:val="42"/>
                      <w:szCs w:val="42"/>
                    </w:rPr>
                    <w:t>D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A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24"/>
                      <w:w w:val="100"/>
                      <w:sz w:val="42"/>
                      <w:szCs w:val="42"/>
                    </w:rPr>
                    <w:t> 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1"/>
                      <w:w w:val="100"/>
                      <w:sz w:val="42"/>
                      <w:szCs w:val="42"/>
                    </w:rPr>
                    <w:t>D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E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5"/>
                      <w:w w:val="100"/>
                      <w:sz w:val="42"/>
                      <w:szCs w:val="42"/>
                    </w:rPr>
                    <w:t> 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0"/>
                      <w:sz w:val="42"/>
                      <w:szCs w:val="42"/>
                    </w:rPr>
                    <w:t>S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E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1"/>
                      <w:w w:val="100"/>
                      <w:sz w:val="42"/>
                      <w:szCs w:val="42"/>
                    </w:rPr>
                    <w:t>R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VICIOS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13"/>
                      <w:w w:val="100"/>
                      <w:sz w:val="42"/>
                      <w:szCs w:val="42"/>
                    </w:rPr>
                    <w:t> 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1"/>
                      <w:sz w:val="42"/>
                      <w:szCs w:val="42"/>
                    </w:rPr>
                    <w:t>J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1"/>
                      <w:sz w:val="42"/>
                      <w:szCs w:val="42"/>
                    </w:rPr>
                    <w:t>U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1"/>
                      <w:w w:val="101"/>
                      <w:sz w:val="42"/>
                      <w:szCs w:val="42"/>
                    </w:rPr>
                    <w:t>R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1"/>
                      <w:sz w:val="42"/>
                      <w:szCs w:val="42"/>
                    </w:rPr>
                    <w:t>IDI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-6"/>
                      <w:w w:val="101"/>
                      <w:sz w:val="42"/>
                      <w:szCs w:val="42"/>
                    </w:rPr>
                    <w:t>C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-2"/>
                      <w:w w:val="101"/>
                      <w:sz w:val="42"/>
                      <w:szCs w:val="42"/>
                    </w:rPr>
                    <w:t>O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1"/>
                      <w:sz w:val="42"/>
                      <w:szCs w:val="42"/>
                    </w:rPr>
                    <w:t>S</w:t>
                  </w:r>
                  <w:r>
                    <w:rPr>
                      <w:rFonts w:cs="Segoe UI Semilight" w:hAnsi="Segoe UI Semilight" w:eastAsia="Segoe UI Semilight" w:ascii="Segoe UI Semilight"/>
                      <w:color w:val="000000"/>
                      <w:spacing w:val="0"/>
                      <w:w w:val="100"/>
                      <w:sz w:val="42"/>
                      <w:szCs w:val="42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414.6pt;margin-top:408.36pt;width:130.38pt;height:45.06pt;mso-position-horizontal-relative:page;mso-position-vertical-relative:page;z-index:-678" filled="f" stroked="f">
            <v:textbox inset="0,0,0,0">
              <w:txbxContent>
                <w:p>
                  <w:pPr>
                    <w:rPr>
                      <w:rFonts w:cs="Segoe UI Semilight" w:hAnsi="Segoe UI Semilight" w:eastAsia="Segoe UI Semilight" w:ascii="Segoe UI Semilight"/>
                      <w:sz w:val="42"/>
                      <w:szCs w:val="42"/>
                    </w:rPr>
                    <w:jc w:val="left"/>
                    <w:spacing w:before="95"/>
                    <w:ind w:left="261"/>
                  </w:pP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3"/>
                      <w:w w:val="100"/>
                      <w:sz w:val="42"/>
                      <w:szCs w:val="42"/>
                    </w:rPr>
                    <w:t>S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2"/>
                      <w:w w:val="100"/>
                      <w:sz w:val="42"/>
                      <w:szCs w:val="42"/>
                    </w:rPr>
                    <w:t>.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A.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2"/>
                      <w:w w:val="100"/>
                      <w:sz w:val="42"/>
                      <w:szCs w:val="42"/>
                    </w:rPr>
                    <w:t> 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1"/>
                      <w:w w:val="100"/>
                      <w:sz w:val="42"/>
                      <w:szCs w:val="42"/>
                    </w:rPr>
                    <w:t>D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0"/>
                      <w:sz w:val="42"/>
                      <w:szCs w:val="42"/>
                    </w:rPr>
                    <w:t>E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5"/>
                      <w:w w:val="100"/>
                      <w:sz w:val="42"/>
                      <w:szCs w:val="42"/>
                    </w:rPr>
                    <w:t> 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1"/>
                      <w:w w:val="101"/>
                      <w:sz w:val="42"/>
                      <w:szCs w:val="42"/>
                    </w:rPr>
                    <w:t>C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2"/>
                      <w:w w:val="101"/>
                      <w:sz w:val="42"/>
                      <w:szCs w:val="42"/>
                    </w:rPr>
                    <w:t>.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-45"/>
                      <w:w w:val="101"/>
                      <w:sz w:val="42"/>
                      <w:szCs w:val="42"/>
                    </w:rPr>
                    <w:t>V</w:t>
                  </w:r>
                  <w:r>
                    <w:rPr>
                      <w:rFonts w:cs="Segoe UI Semilight" w:hAnsi="Segoe UI Semilight" w:eastAsia="Segoe UI Semilight" w:ascii="Segoe UI Semilight"/>
                      <w:color w:val="12A0A1"/>
                      <w:spacing w:val="0"/>
                      <w:w w:val="101"/>
                      <w:sz w:val="42"/>
                      <w:szCs w:val="42"/>
                    </w:rPr>
                    <w:t>.</w:t>
                  </w:r>
                  <w:r>
                    <w:rPr>
                      <w:rFonts w:cs="Segoe UI Semilight" w:hAnsi="Segoe UI Semilight" w:eastAsia="Segoe UI Semilight" w:ascii="Segoe UI Semilight"/>
                      <w:color w:val="000000"/>
                      <w:spacing w:val="0"/>
                      <w:w w:val="100"/>
                      <w:sz w:val="42"/>
                      <w:szCs w:val="42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252.48pt;margin-top:62.4pt;width:466.26pt;height:352.02pt;mso-position-horizontal-relative:page;mso-position-vertical-relative:paragraph;z-index:-675" coordorigin="5050,1248" coordsize="9325,7040">
            <v:shape type="#_x0000_t75" style="position:absolute;left:5086;top:1248;width:9029;height:5642">
              <v:imagedata o:title="" r:id="rId7"/>
            </v:shape>
            <v:shape type="#_x0000_t75" style="position:absolute;left:5050;top:6876;width:9325;height:901">
              <v:imagedata o:title="" r:id="rId8"/>
            </v:shape>
            <v:shape type="#_x0000_t75" style="position:absolute;left:8292;top:7387;width:2608;height:901">
              <v:imagedata o:title="" r:id="rId9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4D7789"/>
          <w:spacing w:val="0"/>
          <w:w w:val="100"/>
          <w:position w:val="2"/>
          <w:sz w:val="64"/>
          <w:szCs w:val="64"/>
        </w:rPr>
        <w:t>CENT</w:t>
      </w:r>
      <w:r>
        <w:rPr>
          <w:rFonts w:cs="Calibri" w:hAnsi="Calibri" w:eastAsia="Calibri" w:ascii="Calibri"/>
          <w:b/>
          <w:color w:val="4D7789"/>
          <w:spacing w:val="-2"/>
          <w:w w:val="100"/>
          <w:position w:val="2"/>
          <w:sz w:val="64"/>
          <w:szCs w:val="64"/>
        </w:rPr>
        <w:t>R</w:t>
      </w:r>
      <w:r>
        <w:rPr>
          <w:rFonts w:cs="Calibri" w:hAnsi="Calibri" w:eastAsia="Calibri" w:ascii="Calibri"/>
          <w:b/>
          <w:color w:val="4D7789"/>
          <w:spacing w:val="0"/>
          <w:w w:val="100"/>
          <w:position w:val="2"/>
          <w:sz w:val="64"/>
          <w:szCs w:val="64"/>
        </w:rPr>
        <w:t>O</w:t>
      </w:r>
      <w:r>
        <w:rPr>
          <w:rFonts w:cs="Calibri" w:hAnsi="Calibri" w:eastAsia="Calibri" w:ascii="Calibri"/>
          <w:b/>
          <w:color w:val="4D7789"/>
          <w:spacing w:val="2"/>
          <w:w w:val="100"/>
          <w:position w:val="2"/>
          <w:sz w:val="64"/>
          <w:szCs w:val="64"/>
        </w:rPr>
        <w:t> </w:t>
      </w:r>
      <w:r>
        <w:rPr>
          <w:rFonts w:cs="Calibri" w:hAnsi="Calibri" w:eastAsia="Calibri" w:ascii="Calibri"/>
          <w:b/>
          <w:color w:val="4D7789"/>
          <w:spacing w:val="0"/>
          <w:w w:val="100"/>
          <w:position w:val="2"/>
          <w:sz w:val="64"/>
          <w:szCs w:val="64"/>
        </w:rPr>
        <w:t>DE</w:t>
      </w:r>
      <w:r>
        <w:rPr>
          <w:rFonts w:cs="Calibri" w:hAnsi="Calibri" w:eastAsia="Calibri" w:ascii="Calibri"/>
          <w:b/>
          <w:color w:val="4D7789"/>
          <w:spacing w:val="-2"/>
          <w:w w:val="100"/>
          <w:position w:val="2"/>
          <w:sz w:val="64"/>
          <w:szCs w:val="64"/>
        </w:rPr>
        <w:t> </w:t>
      </w:r>
      <w:r>
        <w:rPr>
          <w:rFonts w:cs="Calibri" w:hAnsi="Calibri" w:eastAsia="Calibri" w:ascii="Calibri"/>
          <w:b/>
          <w:color w:val="4D7789"/>
          <w:spacing w:val="0"/>
          <w:w w:val="100"/>
          <w:position w:val="2"/>
          <w:sz w:val="64"/>
          <w:szCs w:val="64"/>
        </w:rPr>
        <w:t>CONTACTO</w:t>
      </w:r>
      <w:r>
        <w:rPr>
          <w:rFonts w:cs="Calibri" w:hAnsi="Calibri" w:eastAsia="Calibri" w:ascii="Calibri"/>
          <w:b/>
          <w:color w:val="4D7789"/>
          <w:spacing w:val="0"/>
          <w:w w:val="100"/>
          <w:position w:val="2"/>
          <w:sz w:val="64"/>
          <w:szCs w:val="64"/>
        </w:rPr>
        <w:t> </w:t>
      </w:r>
      <w:r>
        <w:rPr>
          <w:rFonts w:cs="Calibri" w:hAnsi="Calibri" w:eastAsia="Calibri" w:ascii="Calibri"/>
          <w:b/>
          <w:color w:val="4D7789"/>
          <w:spacing w:val="0"/>
          <w:w w:val="100"/>
          <w:position w:val="2"/>
          <w:sz w:val="64"/>
          <w:szCs w:val="64"/>
        </w:rPr>
        <w:t>OPERATIVO</w:t>
      </w:r>
      <w:r>
        <w:rPr>
          <w:rFonts w:cs="Calibri" w:hAnsi="Calibri" w:eastAsia="Calibri" w:ascii="Calibri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64"/>
          <w:szCs w:val="64"/>
        </w:rPr>
        <w:jc w:val="left"/>
        <w:ind w:left="703"/>
        <w:sectPr>
          <w:pgSz w:w="19200" w:h="10800" w:orient="landscape"/>
          <w:pgMar w:top="780" w:bottom="280" w:left="2780" w:right="2080"/>
        </w:sectPr>
      </w:pPr>
      <w:r>
        <w:rPr>
          <w:rFonts w:cs="Calibri" w:hAnsi="Calibri" w:eastAsia="Calibri" w:ascii="Calibri"/>
          <w:b/>
          <w:color w:val="4D7789"/>
          <w:spacing w:val="1"/>
          <w:w w:val="100"/>
          <w:sz w:val="64"/>
          <w:szCs w:val="64"/>
        </w:rPr>
        <w:t>-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RE</w:t>
      </w:r>
      <w:r>
        <w:rPr>
          <w:rFonts w:cs="Calibri" w:hAnsi="Calibri" w:eastAsia="Calibri" w:ascii="Calibri"/>
          <w:b/>
          <w:color w:val="4D7789"/>
          <w:spacing w:val="-2"/>
          <w:w w:val="100"/>
          <w:sz w:val="64"/>
          <w:szCs w:val="64"/>
        </w:rPr>
        <w:t>S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PETO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  </w:t>
      </w:r>
      <w:r>
        <w:rPr>
          <w:rFonts w:cs="Calibri" w:hAnsi="Calibri" w:eastAsia="Calibri" w:ascii="Calibri"/>
          <w:b/>
          <w:color w:val="4D7789"/>
          <w:spacing w:val="145"/>
          <w:w w:val="100"/>
          <w:sz w:val="64"/>
          <w:szCs w:val="64"/>
        </w:rPr>
        <w:t> </w:t>
      </w:r>
      <w:r>
        <w:rPr>
          <w:rFonts w:cs="Calibri" w:hAnsi="Calibri" w:eastAsia="Calibri" w:ascii="Calibri"/>
          <w:b/>
          <w:color w:val="4D7789"/>
          <w:spacing w:val="1"/>
          <w:w w:val="100"/>
          <w:sz w:val="64"/>
          <w:szCs w:val="64"/>
        </w:rPr>
        <w:t>-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TRANSPAR</w:t>
      </w:r>
      <w:r>
        <w:rPr>
          <w:rFonts w:cs="Calibri" w:hAnsi="Calibri" w:eastAsia="Calibri" w:ascii="Calibri"/>
          <w:b/>
          <w:color w:val="4D7789"/>
          <w:spacing w:val="-2"/>
          <w:w w:val="100"/>
          <w:sz w:val="64"/>
          <w:szCs w:val="64"/>
        </w:rPr>
        <w:t>E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NCIA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 </w:t>
      </w:r>
      <w:r>
        <w:rPr>
          <w:rFonts w:cs="Calibri" w:hAnsi="Calibri" w:eastAsia="Calibri" w:ascii="Calibri"/>
          <w:b/>
          <w:color w:val="4D7789"/>
          <w:spacing w:val="141"/>
          <w:w w:val="100"/>
          <w:sz w:val="64"/>
          <w:szCs w:val="64"/>
        </w:rPr>
        <w:t> </w:t>
      </w:r>
      <w:r>
        <w:rPr>
          <w:rFonts w:cs="Calibri" w:hAnsi="Calibri" w:eastAsia="Calibri" w:ascii="Calibri"/>
          <w:b/>
          <w:color w:val="4D7789"/>
          <w:spacing w:val="1"/>
          <w:w w:val="100"/>
          <w:sz w:val="64"/>
          <w:szCs w:val="64"/>
        </w:rPr>
        <w:t>-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RE</w:t>
      </w:r>
      <w:r>
        <w:rPr>
          <w:rFonts w:cs="Calibri" w:hAnsi="Calibri" w:eastAsia="Calibri" w:ascii="Calibri"/>
          <w:b/>
          <w:color w:val="4D7789"/>
          <w:spacing w:val="-2"/>
          <w:w w:val="100"/>
          <w:sz w:val="64"/>
          <w:szCs w:val="64"/>
        </w:rPr>
        <w:t>S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PONSABILID</w:t>
      </w:r>
      <w:r>
        <w:rPr>
          <w:rFonts w:cs="Calibri" w:hAnsi="Calibri" w:eastAsia="Calibri" w:ascii="Calibri"/>
          <w:b/>
          <w:color w:val="4D7789"/>
          <w:spacing w:val="-1"/>
          <w:w w:val="100"/>
          <w:sz w:val="64"/>
          <w:szCs w:val="64"/>
        </w:rPr>
        <w:t>A</w:t>
      </w:r>
      <w:r>
        <w:rPr>
          <w:rFonts w:cs="Calibri" w:hAnsi="Calibri" w:eastAsia="Calibri" w:ascii="Calibri"/>
          <w:b/>
          <w:color w:val="4D7789"/>
          <w:spacing w:val="0"/>
          <w:w w:val="100"/>
          <w:sz w:val="64"/>
          <w:szCs w:val="64"/>
        </w:rPr>
        <w:t>D</w:t>
      </w:r>
      <w:r>
        <w:rPr>
          <w:rFonts w:cs="Calibri" w:hAnsi="Calibri" w:eastAsia="Calibri" w:ascii="Calibri"/>
          <w:color w:val="000000"/>
          <w:spacing w:val="0"/>
          <w:w w:val="100"/>
          <w:sz w:val="64"/>
          <w:szCs w:val="64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40"/>
        <w:ind w:left="119"/>
      </w:pPr>
      <w:r>
        <w:pict>
          <v:shape type="#_x0000_t75" style="position:absolute;margin-left:917.52pt;margin-top:509.88pt;width:41.64pt;height:31.56pt;mso-position-horizontal-relative:page;mso-position-vertical-relative:page;z-index:-671">
            <v:imagedata o:title="" r:id="rId10"/>
          </v:shape>
        </w:pict>
      </w:r>
      <w:r>
        <w:pict>
          <v:group style="position:absolute;margin-left:28.44pt;margin-top:41.52pt;width:0pt;height:43.85pt;mso-position-horizontal-relative:page;mso-position-vertical-relative:page;z-index:-672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0pt;margin-top:267.1pt;width:109.46pt;height:272.9pt;mso-position-horizontal-relative:page;mso-position-vertical-relative:page;z-index:-673" coordorigin="0,5342" coordsize="2189,5458">
            <v:shape type="#_x0000_t75" style="position:absolute;left:0;top:6442;width:2179;height:4358">
              <v:imagedata o:title="" r:id="rId11"/>
            </v:shape>
            <v:shape style="position:absolute;left:0;top:5352;width:1090;height:1090" coordorigin="0,5352" coordsize="1090,1090" path="m0,6442l1090,6442,1090,5352,0,5352,0,6442xe" filled="t" fillcolor="#CEDBDF" stroked="f">
              <v:path arrowok="t"/>
              <v:fill/>
            </v:shape>
            <v:shape style="position:absolute;left:1090;top:9710;width:1090;height:1090" coordorigin="1090,9710" coordsize="1090,1090" path="m2179,9710l1090,9710,1090,10800,2179,10800,2179,9710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741.7pt;margin-top:0pt;width:218.3pt;height:381.98pt;mso-position-horizontal-relative:page;mso-position-vertical-relative:page;z-index:-674" coordorigin="14834,0" coordsize="4366,7640">
            <v:shape type="#_x0000_t75" style="position:absolute;left:17021;top:0;width:2179;height:2179">
              <v:imagedata o:title="" r:id="rId12"/>
            </v:shape>
            <v:shape style="position:absolute;left:17021;top:2179;width:2179;height:2179" coordorigin="17021,2179" coordsize="2179,2179" path="m17021,4358l19200,4358,19200,2179,17021,2179,17021,4358xe" filled="t" fillcolor="#CEDBDF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CEDBDF" stroked="f">
              <v:path arrowok="t"/>
              <v:fill/>
            </v:shape>
            <v:shape style="position:absolute;left:14846;top:2179;width:2177;height:2179" coordorigin="14846,2179" coordsize="2177,2179" path="m14846,4358l17023,4358,17023,2179,14846,2179,14846,4358xe" filled="t" fillcolor="#7097A9" stroked="f">
              <v:path arrowok="t"/>
              <v:fill/>
            </v:shape>
            <v:shape style="position:absolute;left:18108;top:1090;width:1090;height:1090" coordorigin="18108,1090" coordsize="1090,1090" path="m18108,2179l19198,2179,19198,1090,18108,1090,18108,2179xe" filled="t" fillcolor="#7097A9" stroked="f">
              <v:path arrowok="t"/>
              <v:fill/>
            </v:shape>
            <v:shape style="position:absolute;left:18108;top:6540;width:1090;height:1090" coordorigin="18108,6540" coordsize="1090,1090" path="m18108,7630l19198,7630,19198,6540,18108,6540,18108,7630xe" filled="t" fillcolor="#7097A9" stroked="f">
              <v:path arrowok="t"/>
              <v:fill/>
            </v:shape>
            <v:shape type="#_x0000_t75" style="position:absolute;left:17021;top:4351;width:2179;height:2179">
              <v:imagedata o:title="" r:id="rId13"/>
            </v:shape>
            <w10:wrap type="none"/>
          </v:group>
        </w:pict>
      </w:r>
      <w:r>
        <w:rPr>
          <w:rFonts w:cs="Ink Free" w:hAnsi="Ink Free" w:eastAsia="Ink Free" w:ascii="Ink Free"/>
          <w:color w:val="7097A9"/>
          <w:spacing w:val="3"/>
          <w:w w:val="100"/>
          <w:position w:val="2"/>
          <w:sz w:val="64"/>
          <w:szCs w:val="64"/>
        </w:rPr>
        <w:t>M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4"/>
          <w:w w:val="100"/>
          <w:position w:val="2"/>
          <w:sz w:val="64"/>
          <w:szCs w:val="64"/>
        </w:rPr>
        <w:t>s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ión</w:t>
      </w:r>
      <w:r>
        <w:rPr>
          <w:rFonts w:cs="Ink Free" w:hAnsi="Ink Free" w:eastAsia="Ink Free" w:ascii="Ink Free"/>
          <w:color w:val="7097A9"/>
          <w:spacing w:val="-4"/>
          <w:w w:val="100"/>
          <w:position w:val="2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y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V</w:t>
      </w:r>
      <w:r>
        <w:rPr>
          <w:rFonts w:cs="Ink Free" w:hAnsi="Ink Free" w:eastAsia="Ink Free" w:ascii="Ink Free"/>
          <w:color w:val="7097A9"/>
          <w:spacing w:val="3"/>
          <w:w w:val="100"/>
          <w:position w:val="2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2"/>
          <w:w w:val="100"/>
          <w:position w:val="2"/>
          <w:sz w:val="64"/>
          <w:szCs w:val="64"/>
        </w:rPr>
        <w:t>s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3"/>
          <w:w w:val="100"/>
          <w:position w:val="2"/>
          <w:sz w:val="64"/>
          <w:szCs w:val="64"/>
        </w:rPr>
        <w:t>ó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n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ind w:left="960"/>
      </w:pPr>
      <w:r>
        <w:rPr>
          <w:rFonts w:cs="Times New Roman" w:hAnsi="Times New Roman" w:eastAsia="Times New Roman" w:ascii="Times New Roman"/>
          <w:color w:val="DB0961"/>
          <w:spacing w:val="2"/>
          <w:w w:val="67"/>
          <w:sz w:val="48"/>
          <w:szCs w:val="48"/>
        </w:rPr>
        <w:t>M</w:t>
      </w:r>
      <w:r>
        <w:rPr>
          <w:rFonts w:cs="Times New Roman" w:hAnsi="Times New Roman" w:eastAsia="Times New Roman" w:ascii="Times New Roman"/>
          <w:color w:val="DB0961"/>
          <w:spacing w:val="2"/>
          <w:w w:val="5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DB0961"/>
          <w:spacing w:val="1"/>
          <w:w w:val="85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DB0961"/>
          <w:spacing w:val="2"/>
          <w:w w:val="5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DB0961"/>
          <w:spacing w:val="0"/>
          <w:w w:val="76"/>
          <w:sz w:val="48"/>
          <w:szCs w:val="48"/>
        </w:rPr>
        <w:t>ón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auto" w:line="250"/>
        <w:ind w:left="960" w:right="3949"/>
      </w:pP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Capaci</w:t>
      </w:r>
      <w:r>
        <w:rPr>
          <w:rFonts w:cs="Times New Roman" w:hAnsi="Times New Roman" w:eastAsia="Times New Roman" w:ascii="Times New Roman"/>
          <w:color w:val="585858"/>
          <w:spacing w:val="-2"/>
          <w:w w:val="81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ad</w:t>
      </w:r>
      <w:r>
        <w:rPr>
          <w:rFonts w:cs="Times New Roman" w:hAnsi="Times New Roman" w:eastAsia="Times New Roman" w:ascii="Times New Roman"/>
          <w:color w:val="585858"/>
          <w:spacing w:val="26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"/>
          <w:w w:val="81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54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9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-23"/>
          <w:w w:val="117"/>
          <w:sz w:val="48"/>
          <w:szCs w:val="48"/>
        </w:rPr>
        <w:t>f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8"/>
          <w:szCs w:val="48"/>
        </w:rPr>
        <w:t>ro</w:t>
      </w:r>
      <w:r>
        <w:rPr>
          <w:rFonts w:cs="Times New Roman" w:hAnsi="Times New Roman" w:eastAsia="Times New Roman" w:ascii="Times New Roman"/>
          <w:color w:val="585858"/>
          <w:spacing w:val="-18"/>
          <w:w w:val="83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-18"/>
          <w:w w:val="121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96"/>
          <w:sz w:val="48"/>
          <w:szCs w:val="48"/>
        </w:rPr>
        <w:t>ar</w:t>
      </w:r>
      <w:r>
        <w:rPr>
          <w:rFonts w:cs="Times New Roman" w:hAnsi="Times New Roman" w:eastAsia="Times New Roman" w:ascii="Times New Roman"/>
          <w:color w:val="585858"/>
          <w:spacing w:val="17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3"/>
          <w:sz w:val="48"/>
          <w:szCs w:val="48"/>
        </w:rPr>
        <w:t>el</w:t>
      </w:r>
      <w:r>
        <w:rPr>
          <w:rFonts w:cs="Times New Roman" w:hAnsi="Times New Roman" w:eastAsia="Times New Roman" w:ascii="Times New Roman"/>
          <w:color w:val="585858"/>
          <w:spacing w:val="53"/>
          <w:w w:val="73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3"/>
          <w:w w:val="81"/>
          <w:sz w:val="48"/>
          <w:szCs w:val="48"/>
        </w:rPr>
        <w:t>u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me</w:t>
      </w:r>
      <w:r>
        <w:rPr>
          <w:rFonts w:cs="Times New Roman" w:hAnsi="Times New Roman" w:eastAsia="Times New Roman" w:ascii="Times New Roman"/>
          <w:color w:val="585858"/>
          <w:spacing w:val="-18"/>
          <w:w w:val="78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-30"/>
          <w:w w:val="121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2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45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cam</w:t>
      </w:r>
      <w:r>
        <w:rPr>
          <w:rFonts w:cs="Times New Roman" w:hAnsi="Times New Roman" w:eastAsia="Times New Roman" w:ascii="Times New Roman"/>
          <w:color w:val="585858"/>
          <w:spacing w:val="2"/>
          <w:w w:val="81"/>
          <w:sz w:val="48"/>
          <w:szCs w:val="48"/>
        </w:rPr>
        <w:t>b</w:t>
      </w:r>
      <w:r>
        <w:rPr>
          <w:rFonts w:cs="Times New Roman" w:hAnsi="Times New Roman" w:eastAsia="Times New Roman" w:ascii="Times New Roman"/>
          <w:color w:val="585858"/>
          <w:spacing w:val="2"/>
          <w:w w:val="5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2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en</w:t>
      </w:r>
      <w:r>
        <w:rPr>
          <w:rFonts w:cs="Times New Roman" w:hAnsi="Times New Roman" w:eastAsia="Times New Roman" w:ascii="Times New Roman"/>
          <w:color w:val="585858"/>
          <w:spacing w:val="50"/>
          <w:w w:val="79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1"/>
          <w:w w:val="79"/>
          <w:sz w:val="48"/>
          <w:szCs w:val="48"/>
        </w:rPr>
        <w:t>l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28"/>
          <w:w w:val="79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deman</w:t>
      </w:r>
      <w:r>
        <w:rPr>
          <w:rFonts w:cs="Times New Roman" w:hAnsi="Times New Roman" w:eastAsia="Times New Roman" w:ascii="Times New Roman"/>
          <w:color w:val="585858"/>
          <w:spacing w:val="1"/>
          <w:w w:val="79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83"/>
          <w:w w:val="79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"/>
          <w:w w:val="79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65"/>
          <w:w w:val="79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servicio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que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29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8"/>
          <w:szCs w:val="48"/>
        </w:rPr>
        <w:t>se</w:t>
      </w:r>
      <w:r>
        <w:rPr>
          <w:rFonts w:cs="Times New Roman" w:hAnsi="Times New Roman" w:eastAsia="Times New Roman" w:ascii="Times New Roman"/>
          <w:color w:val="585858"/>
          <w:spacing w:val="5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pr</w:t>
      </w:r>
      <w:r>
        <w:rPr>
          <w:rFonts w:cs="Times New Roman" w:hAnsi="Times New Roman" w:eastAsia="Times New Roman" w:ascii="Times New Roman"/>
          <w:color w:val="585858"/>
          <w:spacing w:val="-14"/>
          <w:w w:val="78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-5"/>
          <w:w w:val="78"/>
          <w:sz w:val="48"/>
          <w:szCs w:val="48"/>
        </w:rPr>
        <w:t>v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ee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 </w:t>
      </w:r>
      <w:r>
        <w:rPr>
          <w:rFonts w:cs="Times New Roman" w:hAnsi="Times New Roman" w:eastAsia="Times New Roman" w:ascii="Times New Roman"/>
          <w:color w:val="585858"/>
          <w:spacing w:val="6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al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24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3"/>
          <w:sz w:val="48"/>
          <w:szCs w:val="48"/>
        </w:rPr>
        <w:t>clie</w:t>
      </w:r>
      <w:r>
        <w:rPr>
          <w:rFonts w:cs="Times New Roman" w:hAnsi="Times New Roman" w:eastAsia="Times New Roman" w:ascii="Times New Roman"/>
          <w:color w:val="585858"/>
          <w:spacing w:val="-17"/>
          <w:w w:val="73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-18"/>
          <w:w w:val="121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7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7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y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44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conso</w:t>
      </w:r>
      <w:r>
        <w:rPr>
          <w:rFonts w:cs="Times New Roman" w:hAnsi="Times New Roman" w:eastAsia="Times New Roman" w:ascii="Times New Roman"/>
          <w:color w:val="585858"/>
          <w:spacing w:val="2"/>
          <w:w w:val="78"/>
          <w:sz w:val="48"/>
          <w:szCs w:val="48"/>
        </w:rPr>
        <w:t>l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idarnos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59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en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44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el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21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Merca</w:t>
      </w:r>
      <w:r>
        <w:rPr>
          <w:rFonts w:cs="Times New Roman" w:hAnsi="Times New Roman" w:eastAsia="Times New Roman" w:ascii="Times New Roman"/>
          <w:color w:val="585858"/>
          <w:spacing w:val="1"/>
          <w:w w:val="78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24"/>
          <w:w w:val="79"/>
          <w:sz w:val="48"/>
          <w:szCs w:val="48"/>
        </w:rPr>
        <w:t>F</w:t>
      </w:r>
      <w:r>
        <w:rPr>
          <w:rFonts w:cs="Times New Roman" w:hAnsi="Times New Roman" w:eastAsia="Times New Roman" w:ascii="Times New Roman"/>
          <w:color w:val="585858"/>
          <w:spacing w:val="0"/>
          <w:w w:val="74"/>
          <w:sz w:val="48"/>
          <w:szCs w:val="48"/>
        </w:rPr>
        <w:t>ina</w:t>
      </w:r>
      <w:r>
        <w:rPr>
          <w:rFonts w:cs="Times New Roman" w:hAnsi="Times New Roman" w:eastAsia="Times New Roman" w:ascii="Times New Roman"/>
          <w:color w:val="585858"/>
          <w:spacing w:val="1"/>
          <w:w w:val="74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8"/>
          <w:szCs w:val="48"/>
        </w:rPr>
        <w:t>ciero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tbl>
      <w:tblPr>
        <w:tblW w:w="0" w:type="auto"/>
        <w:tblLook w:val="01E0"/>
        <w:jc w:val="left"/>
        <w:tblInd w:w="9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4" w:hRule="exact"/>
        </w:trPr>
        <w:tc>
          <w:tcPr>
            <w:tcW w:w="15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40" w:right="-123"/>
            </w:pPr>
            <w:r>
              <w:rPr>
                <w:rFonts w:cs="Times New Roman" w:hAnsi="Times New Roman" w:eastAsia="Times New Roman" w:ascii="Times New Roman"/>
                <w:color w:val="585858"/>
                <w:spacing w:val="-18"/>
                <w:w w:val="121"/>
                <w:sz w:val="48"/>
                <w:szCs w:val="48"/>
              </w:rPr>
              <w:t>t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endiendo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10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281"/>
            </w:pPr>
            <w:r>
              <w:rPr>
                <w:rFonts w:cs="Times New Roman" w:hAnsi="Times New Roman" w:eastAsia="Times New Roman" w:ascii="Times New Roman"/>
                <w:color w:val="585858"/>
                <w:w w:val="74"/>
                <w:sz w:val="48"/>
                <w:szCs w:val="48"/>
              </w:rPr>
              <w:t>u</w:t>
            </w:r>
            <w:r>
              <w:rPr>
                <w:rFonts w:cs="Times New Roman" w:hAnsi="Times New Roman" w:eastAsia="Times New Roman" w:ascii="Times New Roman"/>
                <w:color w:val="585858"/>
                <w:spacing w:val="1"/>
                <w:w w:val="74"/>
                <w:sz w:val="48"/>
                <w:szCs w:val="48"/>
              </w:rPr>
              <w:t>n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9"/>
                <w:sz w:val="48"/>
                <w:szCs w:val="48"/>
              </w:rPr>
              <w:t>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35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70"/>
            </w:pP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2"/>
                <w:sz w:val="48"/>
                <w:szCs w:val="48"/>
              </w:rPr>
              <w:t>RED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2"/>
                <w:sz w:val="48"/>
                <w:szCs w:val="48"/>
              </w:rPr>
              <w:t> 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2"/>
                <w:sz w:val="48"/>
                <w:szCs w:val="48"/>
              </w:rPr>
              <w:t> 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2"/>
                <w:sz w:val="48"/>
                <w:szCs w:val="48"/>
              </w:rPr>
              <w:t>que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2"/>
                <w:sz w:val="48"/>
                <w:szCs w:val="48"/>
              </w:rPr>
              <w:t>  </w:t>
            </w:r>
            <w:r>
              <w:rPr>
                <w:rFonts w:cs="Times New Roman" w:hAnsi="Times New Roman" w:eastAsia="Times New Roman" w:ascii="Times New Roman"/>
                <w:color w:val="585858"/>
                <w:spacing w:val="52"/>
                <w:w w:val="72"/>
                <w:sz w:val="48"/>
                <w:szCs w:val="48"/>
              </w:rPr>
              <w:t> 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1"/>
                <w:sz w:val="48"/>
                <w:szCs w:val="48"/>
              </w:rPr>
              <w:t>c</w:t>
            </w:r>
            <w:r>
              <w:rPr>
                <w:rFonts w:cs="Times New Roman" w:hAnsi="Times New Roman" w:eastAsia="Times New Roman" w:ascii="Times New Roman"/>
                <w:color w:val="585858"/>
                <w:spacing w:val="2"/>
                <w:w w:val="81"/>
                <w:sz w:val="48"/>
                <w:szCs w:val="48"/>
              </w:rPr>
              <w:t>o</w:t>
            </w:r>
            <w:r>
              <w:rPr>
                <w:rFonts w:cs="Times New Roman" w:hAnsi="Times New Roman" w:eastAsia="Times New Roman" w:ascii="Times New Roman"/>
                <w:color w:val="585858"/>
                <w:spacing w:val="-18"/>
                <w:w w:val="73"/>
                <w:sz w:val="48"/>
                <w:szCs w:val="48"/>
              </w:rPr>
              <w:t>n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9"/>
                <w:sz w:val="48"/>
                <w:szCs w:val="48"/>
              </w:rPr>
              <w:t>tri</w:t>
            </w:r>
            <w:r>
              <w:rPr>
                <w:rFonts w:cs="Times New Roman" w:hAnsi="Times New Roman" w:eastAsia="Times New Roman" w:ascii="Times New Roman"/>
                <w:color w:val="585858"/>
                <w:spacing w:val="-2"/>
                <w:w w:val="89"/>
                <w:sz w:val="48"/>
                <w:szCs w:val="48"/>
              </w:rPr>
              <w:t>b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u</w:t>
            </w:r>
            <w:r>
              <w:rPr>
                <w:rFonts w:cs="Times New Roman" w:hAnsi="Times New Roman" w:eastAsia="Times New Roman" w:ascii="Times New Roman"/>
                <w:color w:val="585858"/>
                <w:spacing w:val="-8"/>
                <w:w w:val="78"/>
                <w:sz w:val="48"/>
                <w:szCs w:val="48"/>
              </w:rPr>
              <w:t>y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9"/>
                <w:sz w:val="48"/>
                <w:szCs w:val="48"/>
              </w:rPr>
              <w:t>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124"/>
            </w:pP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con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5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125"/>
            </w:pPr>
            <w:r>
              <w:rPr>
                <w:rFonts w:cs="Times New Roman" w:hAnsi="Times New Roman" w:eastAsia="Times New Roman" w:ascii="Times New Roman"/>
                <w:color w:val="585858"/>
                <w:spacing w:val="1"/>
                <w:w w:val="74"/>
                <w:sz w:val="48"/>
                <w:szCs w:val="48"/>
              </w:rPr>
              <w:t>la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16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123"/>
            </w:pPr>
            <w:r>
              <w:rPr>
                <w:rFonts w:cs="Times New Roman" w:hAnsi="Times New Roman" w:eastAsia="Times New Roman" w:ascii="Times New Roman"/>
                <w:color w:val="585858"/>
                <w:w w:val="89"/>
                <w:sz w:val="48"/>
                <w:szCs w:val="48"/>
              </w:rPr>
              <w:t>a</w:t>
            </w:r>
            <w:r>
              <w:rPr>
                <w:rFonts w:cs="Times New Roman" w:hAnsi="Times New Roman" w:eastAsia="Times New Roman" w:ascii="Times New Roman"/>
                <w:color w:val="585858"/>
                <w:spacing w:val="-22"/>
                <w:w w:val="84"/>
                <w:sz w:val="48"/>
                <w:szCs w:val="48"/>
              </w:rPr>
              <w:t>c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5"/>
                <w:sz w:val="48"/>
                <w:szCs w:val="48"/>
              </w:rPr>
              <w:t>tivi</w:t>
            </w:r>
            <w:r>
              <w:rPr>
                <w:rFonts w:cs="Times New Roman" w:hAnsi="Times New Roman" w:eastAsia="Times New Roman" w:ascii="Times New Roman"/>
                <w:color w:val="585858"/>
                <w:spacing w:val="1"/>
                <w:w w:val="75"/>
                <w:sz w:val="48"/>
                <w:szCs w:val="48"/>
              </w:rPr>
              <w:t>d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4"/>
                <w:sz w:val="48"/>
                <w:szCs w:val="48"/>
              </w:rPr>
              <w:t>ad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24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ind w:left="125" w:right="-52"/>
            </w:pP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e</w:t>
            </w:r>
            <w:r>
              <w:rPr>
                <w:rFonts w:cs="Times New Roman" w:hAnsi="Times New Roman" w:eastAsia="Times New Roman" w:ascii="Times New Roman"/>
                <w:color w:val="585858"/>
                <w:spacing w:val="2"/>
                <w:w w:val="78"/>
                <w:sz w:val="48"/>
                <w:szCs w:val="48"/>
              </w:rPr>
              <w:t>c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onó</w:t>
            </w:r>
            <w:r>
              <w:rPr>
                <w:rFonts w:cs="Times New Roman" w:hAnsi="Times New Roman" w:eastAsia="Times New Roman" w:ascii="Times New Roman"/>
                <w:color w:val="585858"/>
                <w:spacing w:val="1"/>
                <w:w w:val="78"/>
                <w:sz w:val="48"/>
                <w:szCs w:val="48"/>
              </w:rPr>
              <w:t>m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ica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8"/>
                <w:sz w:val="48"/>
                <w:szCs w:val="48"/>
              </w:rPr>
              <w:t> </w:t>
            </w:r>
            <w:r>
              <w:rPr>
                <w:rFonts w:cs="Times New Roman" w:hAnsi="Times New Roman" w:eastAsia="Times New Roman" w:ascii="Times New Roman"/>
                <w:color w:val="585858"/>
                <w:spacing w:val="82"/>
                <w:w w:val="78"/>
                <w:sz w:val="48"/>
                <w:szCs w:val="48"/>
              </w:rPr>
              <w:t> </w:t>
            </w:r>
            <w:r>
              <w:rPr>
                <w:rFonts w:cs="Times New Roman" w:hAnsi="Times New Roman" w:eastAsia="Times New Roman" w:ascii="Times New Roman"/>
                <w:color w:val="585858"/>
                <w:spacing w:val="-1"/>
                <w:w w:val="83"/>
                <w:sz w:val="48"/>
                <w:szCs w:val="48"/>
              </w:rPr>
              <w:t>de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</w:tr>
      <w:tr>
        <w:trPr>
          <w:trHeight w:val="628" w:hRule="exact"/>
        </w:trPr>
        <w:tc>
          <w:tcPr>
            <w:tcW w:w="15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spacing w:lineRule="exact" w:line="500"/>
              <w:ind w:left="40"/>
            </w:pPr>
            <w:r>
              <w:rPr>
                <w:rFonts w:cs="Times New Roman" w:hAnsi="Times New Roman" w:eastAsia="Times New Roman" w:ascii="Times New Roman"/>
                <w:color w:val="585858"/>
                <w:w w:val="79"/>
                <w:sz w:val="48"/>
                <w:szCs w:val="48"/>
              </w:rPr>
              <w:t>nue</w:t>
            </w:r>
            <w:r>
              <w:rPr>
                <w:rFonts w:cs="Times New Roman" w:hAnsi="Times New Roman" w:eastAsia="Times New Roman" w:ascii="Times New Roman"/>
                <w:color w:val="585858"/>
                <w:spacing w:val="-11"/>
                <w:w w:val="79"/>
                <w:sz w:val="48"/>
                <w:szCs w:val="48"/>
              </w:rPr>
              <w:t>s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98"/>
                <w:sz w:val="48"/>
                <w:szCs w:val="48"/>
              </w:rPr>
              <w:t>tr</w:t>
            </w:r>
            <w:r>
              <w:rPr>
                <w:rFonts w:cs="Times New Roman" w:hAnsi="Times New Roman" w:eastAsia="Times New Roman" w:ascii="Times New Roman"/>
                <w:color w:val="585858"/>
                <w:spacing w:val="-1"/>
                <w:w w:val="98"/>
                <w:sz w:val="48"/>
                <w:szCs w:val="48"/>
              </w:rPr>
              <w:t>o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5"/>
                <w:sz w:val="48"/>
                <w:szCs w:val="48"/>
              </w:rPr>
              <w:t>s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10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spacing w:lineRule="exact" w:line="500"/>
              <w:ind w:right="-34"/>
            </w:pP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9"/>
                <w:sz w:val="48"/>
                <w:szCs w:val="48"/>
              </w:rPr>
              <w:t>socios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35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48"/>
                <w:szCs w:val="48"/>
              </w:rPr>
              <w:jc w:val="left"/>
              <w:spacing w:lineRule="exact" w:line="500"/>
              <w:ind w:left="58"/>
            </w:pPr>
            <w:r>
              <w:rPr>
                <w:rFonts w:cs="Times New Roman" w:hAnsi="Times New Roman" w:eastAsia="Times New Roman" w:ascii="Times New Roman"/>
                <w:color w:val="585858"/>
                <w:spacing w:val="-1"/>
                <w:w w:val="83"/>
                <w:sz w:val="48"/>
                <w:szCs w:val="48"/>
              </w:rPr>
              <w:t>d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83"/>
                <w:sz w:val="48"/>
                <w:szCs w:val="48"/>
              </w:rPr>
              <w:t>e</w:t>
            </w:r>
            <w:r>
              <w:rPr>
                <w:rFonts w:cs="Times New Roman" w:hAnsi="Times New Roman" w:eastAsia="Times New Roman" w:ascii="Times New Roman"/>
                <w:color w:val="585858"/>
                <w:spacing w:val="18"/>
                <w:w w:val="83"/>
                <w:sz w:val="48"/>
                <w:szCs w:val="48"/>
              </w:rPr>
              <w:t> 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77"/>
                <w:sz w:val="48"/>
                <w:szCs w:val="48"/>
              </w:rPr>
              <w:t>negoci</w:t>
            </w:r>
            <w:r>
              <w:rPr>
                <w:rFonts w:cs="Times New Roman" w:hAnsi="Times New Roman" w:eastAsia="Times New Roman" w:ascii="Times New Roman"/>
                <w:color w:val="585858"/>
                <w:spacing w:val="-1"/>
                <w:w w:val="77"/>
                <w:sz w:val="48"/>
                <w:szCs w:val="48"/>
              </w:rPr>
              <w:t>o</w:t>
            </w:r>
            <w:r>
              <w:rPr>
                <w:rFonts w:cs="Times New Roman" w:hAnsi="Times New Roman" w:eastAsia="Times New Roman" w:ascii="Times New Roman"/>
                <w:color w:val="585858"/>
                <w:spacing w:val="0"/>
                <w:w w:val="49"/>
                <w:sz w:val="48"/>
                <w:szCs w:val="48"/>
              </w:rPr>
              <w:t>.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48"/>
                <w:szCs w:val="48"/>
              </w:rPr>
            </w:r>
          </w:p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6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4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ind w:left="10489"/>
      </w:pPr>
      <w:r>
        <w:rPr>
          <w:rFonts w:cs="Times New Roman" w:hAnsi="Times New Roman" w:eastAsia="Times New Roman" w:ascii="Times New Roman"/>
          <w:color w:val="C55A11"/>
          <w:spacing w:val="3"/>
          <w:w w:val="64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C55A11"/>
          <w:spacing w:val="2"/>
          <w:w w:val="74"/>
          <w:sz w:val="48"/>
          <w:szCs w:val="48"/>
        </w:rPr>
        <w:t>u</w:t>
      </w:r>
      <w:r>
        <w:rPr>
          <w:rFonts w:cs="Times New Roman" w:hAnsi="Times New Roman" w:eastAsia="Times New Roman" w:ascii="Times New Roman"/>
          <w:color w:val="C55A11"/>
          <w:spacing w:val="2"/>
          <w:w w:val="87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C55A11"/>
          <w:spacing w:val="-10"/>
          <w:w w:val="85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C55A11"/>
          <w:spacing w:val="0"/>
          <w:w w:val="103"/>
          <w:sz w:val="48"/>
          <w:szCs w:val="48"/>
        </w:rPr>
        <w:t>tra</w:t>
      </w:r>
      <w:r>
        <w:rPr>
          <w:rFonts w:cs="Times New Roman" w:hAnsi="Times New Roman" w:eastAsia="Times New Roman" w:ascii="Times New Roman"/>
          <w:color w:val="C55A11"/>
          <w:spacing w:val="-15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C55A11"/>
          <w:spacing w:val="-8"/>
          <w:w w:val="72"/>
          <w:sz w:val="48"/>
          <w:szCs w:val="48"/>
        </w:rPr>
        <w:t>V</w:t>
      </w:r>
      <w:r>
        <w:rPr>
          <w:rFonts w:cs="Times New Roman" w:hAnsi="Times New Roman" w:eastAsia="Times New Roman" w:ascii="Times New Roman"/>
          <w:color w:val="C55A11"/>
          <w:spacing w:val="2"/>
          <w:w w:val="5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C55A11"/>
          <w:spacing w:val="1"/>
          <w:w w:val="85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C55A11"/>
          <w:spacing w:val="2"/>
          <w:w w:val="5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C55A11"/>
          <w:spacing w:val="2"/>
          <w:w w:val="78"/>
          <w:sz w:val="48"/>
          <w:szCs w:val="48"/>
        </w:rPr>
        <w:t>ó</w:t>
      </w:r>
      <w:r>
        <w:rPr>
          <w:rFonts w:cs="Times New Roman" w:hAnsi="Times New Roman" w:eastAsia="Times New Roman" w:ascii="Times New Roman"/>
          <w:color w:val="C55A11"/>
          <w:spacing w:val="0"/>
          <w:w w:val="73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both"/>
        <w:spacing w:lineRule="auto" w:line="250"/>
        <w:ind w:left="6982" w:right="27"/>
        <w:sectPr>
          <w:pgSz w:w="19200" w:h="10800" w:orient="landscape"/>
          <w:pgMar w:top="940" w:bottom="280" w:left="760" w:right="2040"/>
        </w:sectPr>
      </w:pPr>
      <w:r>
        <w:rPr>
          <w:rFonts w:cs="Times New Roman" w:hAnsi="Times New Roman" w:eastAsia="Times New Roman" w:ascii="Times New Roman"/>
          <w:color w:val="585858"/>
          <w:w w:val="76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-11"/>
          <w:w w:val="76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585858"/>
          <w:spacing w:val="-15"/>
          <w:w w:val="121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5"/>
          <w:w w:val="89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8"/>
          <w:szCs w:val="48"/>
        </w:rPr>
        <w:t>blecer</w:t>
      </w:r>
      <w:r>
        <w:rPr>
          <w:rFonts w:cs="Times New Roman" w:hAnsi="Times New Roman" w:eastAsia="Times New Roman" w:ascii="Times New Roman"/>
          <w:color w:val="585858"/>
          <w:spacing w:val="98"/>
          <w:w w:val="83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2"/>
          <w:sz w:val="48"/>
          <w:szCs w:val="48"/>
        </w:rPr>
        <w:t>u</w:t>
      </w:r>
      <w:r>
        <w:rPr>
          <w:rFonts w:cs="Times New Roman" w:hAnsi="Times New Roman" w:eastAsia="Times New Roman" w:ascii="Times New Roman"/>
          <w:color w:val="585858"/>
          <w:spacing w:val="1"/>
          <w:w w:val="72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72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0"/>
          <w:w w:val="72"/>
          <w:sz w:val="48"/>
          <w:szCs w:val="48"/>
        </w:rPr>
        <w:t>  </w:t>
      </w:r>
      <w:r>
        <w:rPr>
          <w:rFonts w:cs="Times New Roman" w:hAnsi="Times New Roman" w:eastAsia="Times New Roman" w:ascii="Times New Roman"/>
          <w:color w:val="585858"/>
          <w:spacing w:val="6"/>
          <w:w w:val="7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2"/>
          <w:sz w:val="48"/>
          <w:szCs w:val="48"/>
        </w:rPr>
        <w:t>RED</w:t>
      </w:r>
      <w:r>
        <w:rPr>
          <w:rFonts w:cs="Times New Roman" w:hAnsi="Times New Roman" w:eastAsia="Times New Roman" w:ascii="Times New Roman"/>
          <w:color w:val="585858"/>
          <w:spacing w:val="53"/>
          <w:w w:val="7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"/>
          <w:w w:val="81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35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pa</w:t>
      </w:r>
      <w:r>
        <w:rPr>
          <w:rFonts w:cs="Times New Roman" w:hAnsi="Times New Roman" w:eastAsia="Times New Roman" w:ascii="Times New Roman"/>
          <w:color w:val="585858"/>
          <w:spacing w:val="-5"/>
          <w:w w:val="81"/>
          <w:sz w:val="48"/>
          <w:szCs w:val="48"/>
        </w:rPr>
        <w:t>r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ti</w:t>
      </w:r>
      <w:r>
        <w:rPr>
          <w:rFonts w:cs="Times New Roman" w:hAnsi="Times New Roman" w:eastAsia="Times New Roman" w:ascii="Times New Roman"/>
          <w:color w:val="585858"/>
          <w:spacing w:val="1"/>
          <w:w w:val="81"/>
          <w:sz w:val="48"/>
          <w:szCs w:val="48"/>
        </w:rPr>
        <w:t>c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ipación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12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-18"/>
          <w:w w:val="81"/>
          <w:sz w:val="48"/>
          <w:szCs w:val="48"/>
        </w:rPr>
        <w:t>c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ti</w:t>
      </w:r>
      <w:r>
        <w:rPr>
          <w:rFonts w:cs="Times New Roman" w:hAnsi="Times New Roman" w:eastAsia="Times New Roman" w:ascii="Times New Roman"/>
          <w:color w:val="585858"/>
          <w:spacing w:val="-7"/>
          <w:w w:val="81"/>
          <w:sz w:val="48"/>
          <w:szCs w:val="48"/>
        </w:rPr>
        <w:t>v</w:t>
      </w:r>
      <w:r>
        <w:rPr>
          <w:rFonts w:cs="Times New Roman" w:hAnsi="Times New Roman" w:eastAsia="Times New Roman" w:ascii="Times New Roman"/>
          <w:color w:val="585858"/>
          <w:spacing w:val="2"/>
          <w:w w:val="81"/>
          <w:sz w:val="48"/>
          <w:szCs w:val="48"/>
        </w:rPr>
        <w:t>a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,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35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de</w:t>
      </w:r>
      <w:r>
        <w:rPr>
          <w:rFonts w:cs="Times New Roman" w:hAnsi="Times New Roman" w:eastAsia="Times New Roman" w:ascii="Times New Roman"/>
          <w:color w:val="585858"/>
          <w:spacing w:val="-15"/>
          <w:w w:val="81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tro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del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8"/>
          <w:szCs w:val="48"/>
        </w:rPr>
        <w:t>marco</w:t>
      </w:r>
      <w:r>
        <w:rPr>
          <w:rFonts w:cs="Times New Roman" w:hAnsi="Times New Roman" w:eastAsia="Times New Roman" w:ascii="Times New Roman"/>
          <w:color w:val="585858"/>
          <w:spacing w:val="-21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"/>
          <w:w w:val="78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 </w:t>
      </w:r>
      <w:r>
        <w:rPr>
          <w:rFonts w:cs="Times New Roman" w:hAnsi="Times New Roman" w:eastAsia="Times New Roman" w:ascii="Times New Roman"/>
          <w:color w:val="585858"/>
          <w:spacing w:val="35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le</w:t>
      </w:r>
      <w:r>
        <w:rPr>
          <w:rFonts w:cs="Times New Roman" w:hAnsi="Times New Roman" w:eastAsia="Times New Roman" w:ascii="Times New Roman"/>
          <w:color w:val="585858"/>
          <w:spacing w:val="2"/>
          <w:w w:val="78"/>
          <w:sz w:val="48"/>
          <w:szCs w:val="48"/>
        </w:rPr>
        <w:t>g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alidad,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61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8"/>
          <w:sz w:val="48"/>
          <w:szCs w:val="48"/>
        </w:rPr>
        <w:t>resp</w:t>
      </w:r>
      <w:r>
        <w:rPr>
          <w:rFonts w:cs="Times New Roman" w:hAnsi="Times New Roman" w:eastAsia="Times New Roman" w:ascii="Times New Roman"/>
          <w:color w:val="585858"/>
          <w:spacing w:val="-9"/>
          <w:w w:val="88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-27"/>
          <w:w w:val="121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51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4"/>
          <w:sz w:val="48"/>
          <w:szCs w:val="48"/>
        </w:rPr>
        <w:t>y</w:t>
      </w:r>
      <w:r>
        <w:rPr>
          <w:rFonts w:cs="Times New Roman" w:hAnsi="Times New Roman" w:eastAsia="Times New Roman" w:ascii="Times New Roman"/>
          <w:color w:val="585858"/>
          <w:spacing w:val="0"/>
          <w:w w:val="84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85"/>
          <w:w w:val="84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4"/>
          <w:sz w:val="48"/>
          <w:szCs w:val="48"/>
        </w:rPr>
        <w:t>é</w:t>
      </w:r>
      <w:r>
        <w:rPr>
          <w:rFonts w:cs="Times New Roman" w:hAnsi="Times New Roman" w:eastAsia="Times New Roman" w:ascii="Times New Roman"/>
          <w:color w:val="585858"/>
          <w:spacing w:val="1"/>
          <w:w w:val="84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4"/>
          <w:sz w:val="48"/>
          <w:szCs w:val="48"/>
        </w:rPr>
        <w:t>ica</w:t>
      </w:r>
      <w:r>
        <w:rPr>
          <w:rFonts w:cs="Times New Roman" w:hAnsi="Times New Roman" w:eastAsia="Times New Roman" w:ascii="Times New Roman"/>
          <w:color w:val="585858"/>
          <w:spacing w:val="0"/>
          <w:w w:val="84"/>
          <w:sz w:val="48"/>
          <w:szCs w:val="48"/>
        </w:rPr>
        <w:t>  </w:t>
      </w:r>
      <w:r>
        <w:rPr>
          <w:rFonts w:cs="Times New Roman" w:hAnsi="Times New Roman" w:eastAsia="Times New Roman" w:ascii="Times New Roman"/>
          <w:color w:val="585858"/>
          <w:spacing w:val="21"/>
          <w:w w:val="84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585858"/>
          <w:spacing w:val="2"/>
          <w:w w:val="81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0"/>
          <w:w w:val="62"/>
          <w:sz w:val="48"/>
          <w:szCs w:val="48"/>
        </w:rPr>
        <w:t>l</w:t>
      </w:r>
      <w:r>
        <w:rPr>
          <w:rFonts w:cs="Times New Roman" w:hAnsi="Times New Roman" w:eastAsia="Times New Roman" w:ascii="Times New Roman"/>
          <w:color w:val="585858"/>
          <w:spacing w:val="-4"/>
          <w:w w:val="62"/>
          <w:sz w:val="48"/>
          <w:szCs w:val="48"/>
        </w:rPr>
        <w:t>v</w:t>
      </w:r>
      <w:r>
        <w:rPr>
          <w:rFonts w:cs="Times New Roman" w:hAnsi="Times New Roman" w:eastAsia="Times New Roman" w:ascii="Times New Roman"/>
          <w:color w:val="585858"/>
          <w:spacing w:val="0"/>
          <w:w w:val="80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-18"/>
          <w:w w:val="80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-18"/>
          <w:w w:val="121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0"/>
          <w:sz w:val="48"/>
          <w:szCs w:val="48"/>
        </w:rPr>
        <w:t>ando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53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las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necesidades</w:t>
      </w:r>
      <w:r>
        <w:rPr>
          <w:rFonts w:cs="Times New Roman" w:hAnsi="Times New Roman" w:eastAsia="Times New Roman" w:ascii="Times New Roman"/>
          <w:color w:val="585858"/>
          <w:spacing w:val="18"/>
          <w:w w:val="8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"/>
          <w:w w:val="82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21"/>
          <w:w w:val="8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585858"/>
          <w:spacing w:val="1"/>
          <w:w w:val="82"/>
          <w:sz w:val="48"/>
          <w:szCs w:val="48"/>
        </w:rPr>
        <w:t>u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-10"/>
          <w:w w:val="82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tros</w:t>
      </w:r>
      <w:r>
        <w:rPr>
          <w:rFonts w:cs="Times New Roman" w:hAnsi="Times New Roman" w:eastAsia="Times New Roman" w:ascii="Times New Roman"/>
          <w:color w:val="585858"/>
          <w:spacing w:val="81"/>
          <w:w w:val="8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socios</w:t>
      </w:r>
      <w:r>
        <w:rPr>
          <w:rFonts w:cs="Times New Roman" w:hAnsi="Times New Roman" w:eastAsia="Times New Roman" w:ascii="Times New Roman"/>
          <w:color w:val="585858"/>
          <w:spacing w:val="-17"/>
          <w:w w:val="8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-1"/>
          <w:w w:val="82"/>
          <w:sz w:val="48"/>
          <w:szCs w:val="48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8"/>
          <w:szCs w:val="48"/>
        </w:rPr>
        <w:t>e</w:t>
      </w:r>
      <w:r>
        <w:rPr>
          <w:rFonts w:cs="Times New Roman" w:hAnsi="Times New Roman" w:eastAsia="Times New Roman" w:ascii="Times New Roman"/>
          <w:color w:val="585858"/>
          <w:spacing w:val="19"/>
          <w:w w:val="82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7"/>
          <w:sz w:val="48"/>
          <w:szCs w:val="48"/>
        </w:rPr>
        <w:t>negoci</w:t>
      </w:r>
      <w:r>
        <w:rPr>
          <w:rFonts w:cs="Times New Roman" w:hAnsi="Times New Roman" w:eastAsia="Times New Roman" w:ascii="Times New Roman"/>
          <w:color w:val="585858"/>
          <w:spacing w:val="1"/>
          <w:w w:val="77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585858"/>
          <w:spacing w:val="0"/>
          <w:w w:val="49"/>
          <w:sz w:val="48"/>
          <w:szCs w:val="4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8"/>
          <w:szCs w:val="48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40"/>
        <w:ind w:left="573"/>
      </w:pP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O</w:t>
      </w:r>
      <w:r>
        <w:rPr>
          <w:rFonts w:cs="Ink Free" w:hAnsi="Ink Free" w:eastAsia="Ink Free" w:ascii="Ink Free"/>
          <w:color w:val="7097A9"/>
          <w:spacing w:val="4"/>
          <w:w w:val="100"/>
          <w:position w:val="2"/>
          <w:sz w:val="64"/>
          <w:szCs w:val="64"/>
        </w:rPr>
        <w:t>r</w:t>
      </w:r>
      <w:r>
        <w:rPr>
          <w:rFonts w:cs="Ink Free" w:hAnsi="Ink Free" w:eastAsia="Ink Free" w:ascii="Ink Free"/>
          <w:color w:val="7097A9"/>
          <w:spacing w:val="2"/>
          <w:w w:val="100"/>
          <w:position w:val="2"/>
          <w:sz w:val="64"/>
          <w:szCs w:val="64"/>
        </w:rPr>
        <w:t>g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anigrama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6"/>
          <w:szCs w:val="16"/>
        </w:rPr>
        <w:jc w:val="center"/>
        <w:spacing w:before="40" w:lineRule="exact" w:line="180"/>
        <w:ind w:left="9025" w:right="7635"/>
      </w:pPr>
      <w:r>
        <w:rPr>
          <w:rFonts w:cs="Arial" w:hAnsi="Arial" w:eastAsia="Arial" w:ascii="Arial"/>
          <w:b/>
          <w:spacing w:val="-1"/>
          <w:w w:val="100"/>
          <w:position w:val="-1"/>
          <w:sz w:val="16"/>
          <w:szCs w:val="16"/>
        </w:rPr>
        <w:t>D</w:t>
      </w:r>
      <w:r>
        <w:rPr>
          <w:rFonts w:cs="Arial" w:hAnsi="Arial" w:eastAsia="Arial" w:ascii="Arial"/>
          <w:b/>
          <w:spacing w:val="1"/>
          <w:w w:val="100"/>
          <w:position w:val="-1"/>
          <w:sz w:val="16"/>
          <w:szCs w:val="16"/>
        </w:rPr>
        <w:t>I</w:t>
      </w:r>
      <w:r>
        <w:rPr>
          <w:rFonts w:cs="Arial" w:hAnsi="Arial" w:eastAsia="Arial" w:ascii="Arial"/>
          <w:b/>
          <w:spacing w:val="-1"/>
          <w:w w:val="100"/>
          <w:position w:val="-1"/>
          <w:sz w:val="16"/>
          <w:szCs w:val="16"/>
        </w:rPr>
        <w:t>R</w:t>
      </w:r>
      <w:r>
        <w:rPr>
          <w:rFonts w:cs="Arial" w:hAnsi="Arial" w:eastAsia="Arial" w:ascii="Arial"/>
          <w:b/>
          <w:spacing w:val="1"/>
          <w:w w:val="100"/>
          <w:position w:val="-1"/>
          <w:sz w:val="16"/>
          <w:szCs w:val="16"/>
        </w:rPr>
        <w:t>E</w:t>
      </w:r>
      <w:r>
        <w:rPr>
          <w:rFonts w:cs="Arial" w:hAnsi="Arial" w:eastAsia="Arial" w:ascii="Arial"/>
          <w:b/>
          <w:spacing w:val="-1"/>
          <w:w w:val="100"/>
          <w:position w:val="-1"/>
          <w:sz w:val="16"/>
          <w:szCs w:val="16"/>
        </w:rPr>
        <w:t>C</w:t>
      </w:r>
      <w:r>
        <w:rPr>
          <w:rFonts w:cs="Arial" w:hAnsi="Arial" w:eastAsia="Arial" w:ascii="Arial"/>
          <w:b/>
          <w:spacing w:val="-2"/>
          <w:w w:val="100"/>
          <w:position w:val="-1"/>
          <w:sz w:val="16"/>
          <w:szCs w:val="16"/>
        </w:rPr>
        <w:t>T</w:t>
      </w:r>
      <w:r>
        <w:rPr>
          <w:rFonts w:cs="Arial" w:hAnsi="Arial" w:eastAsia="Arial" w:ascii="Arial"/>
          <w:b/>
          <w:spacing w:val="0"/>
          <w:w w:val="100"/>
          <w:position w:val="-1"/>
          <w:sz w:val="16"/>
          <w:szCs w:val="16"/>
        </w:rPr>
        <w:t>OR</w:t>
      </w:r>
      <w:r>
        <w:rPr>
          <w:rFonts w:cs="Arial" w:hAnsi="Arial" w:eastAsia="Arial" w:ascii="Arial"/>
          <w:spacing w:val="0"/>
          <w:w w:val="100"/>
          <w:position w:val="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9200" w:h="10800" w:orient="landscape"/>
          <w:pgMar w:top="900" w:bottom="280" w:left="140" w:right="150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before="61" w:lineRule="exact" w:line="140"/>
        <w:ind w:left="2015" w:right="-40"/>
      </w:pPr>
      <w:r>
        <w:pict>
          <v:group style="position:absolute;margin-left:10.92pt;margin-top:55.1569pt;width:72.12pt;height:43.8pt;mso-position-horizontal-relative:page;mso-position-vertical-relative:paragraph;z-index:-666" coordorigin="218,1103" coordsize="1442,876">
            <v:shape style="position:absolute;left:1111;top:1108;width:0;height:391" coordorigin="1111,1108" coordsize="0,391" path="m1111,1108l1111,1499e" filled="f" stroked="t" strokeweight="0.48pt" strokecolor="#000000">
              <v:path arrowok="t"/>
            </v:shape>
            <v:shape style="position:absolute;left:241;top:1488;width:1397;height:468" coordorigin="241,1488" coordsize="1397,468" path="m241,1956l1638,1956,1638,1488,241,1488,241,1956xe" filled="f" stroked="t" strokeweight="2.28pt" strokecolor="#12A439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1"/>
          <w:w w:val="100"/>
          <w:sz w:val="13"/>
          <w:szCs w:val="13"/>
        </w:rPr>
        <w:t>G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R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N</w:t>
      </w:r>
      <w:r>
        <w:rPr>
          <w:rFonts w:cs="Arial" w:hAnsi="Arial" w:eastAsia="Arial" w:ascii="Arial"/>
          <w:b/>
          <w:spacing w:val="2"/>
          <w:w w:val="100"/>
          <w:sz w:val="13"/>
          <w:szCs w:val="13"/>
        </w:rPr>
        <w:t>T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23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N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S</w:t>
      </w: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R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V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O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before="61" w:lineRule="exact" w:line="140"/>
        <w:ind w:right="-40"/>
      </w:pPr>
      <w:r>
        <w:br w:type="column"/>
      </w: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.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.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before="47"/>
        <w:ind w:right="-40"/>
      </w:pPr>
      <w:r>
        <w:br w:type="column"/>
      </w:r>
      <w:r>
        <w:rPr>
          <w:rFonts w:cs="Arial" w:hAnsi="Arial" w:eastAsia="Arial" w:ascii="Arial"/>
          <w:b/>
          <w:spacing w:val="1"/>
          <w:w w:val="100"/>
          <w:sz w:val="13"/>
          <w:szCs w:val="13"/>
        </w:rPr>
        <w:t>G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R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N</w:t>
      </w:r>
      <w:r>
        <w:rPr>
          <w:rFonts w:cs="Arial" w:hAnsi="Arial" w:eastAsia="Arial" w:ascii="Arial"/>
          <w:b/>
          <w:spacing w:val="2"/>
          <w:w w:val="100"/>
          <w:sz w:val="13"/>
          <w:szCs w:val="13"/>
        </w:rPr>
        <w:t>T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23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D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9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1"/>
          <w:w w:val="100"/>
          <w:sz w:val="13"/>
          <w:szCs w:val="13"/>
        </w:rPr>
        <w:t>O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P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S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.</w:t>
      </w:r>
      <w:r>
        <w:rPr>
          <w:rFonts w:cs="Arial" w:hAnsi="Arial" w:eastAsia="Arial" w:ascii="Arial"/>
          <w:b/>
          <w:spacing w:val="12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C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C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before="59"/>
        <w:sectPr>
          <w:type w:val="continuous"/>
          <w:pgSz w:w="19200" w:h="10800" w:orient="landscape"/>
          <w:pgMar w:top="780" w:bottom="280" w:left="140" w:right="1500"/>
          <w:cols w:num="4" w:equalWidth="off">
            <w:col w:w="3857" w:space="2346"/>
            <w:col w:w="198" w:space="5095"/>
            <w:col w:w="1467" w:space="2551"/>
            <w:col w:w="2046"/>
          </w:cols>
        </w:sectPr>
      </w:pPr>
      <w:r>
        <w:br w:type="column"/>
      </w:r>
      <w:r>
        <w:rPr>
          <w:rFonts w:cs="Arial" w:hAnsi="Arial" w:eastAsia="Arial" w:ascii="Arial"/>
          <w:b/>
          <w:spacing w:val="1"/>
          <w:w w:val="100"/>
          <w:sz w:val="13"/>
          <w:szCs w:val="13"/>
        </w:rPr>
        <w:t>G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R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N</w:t>
      </w:r>
      <w:r>
        <w:rPr>
          <w:rFonts w:cs="Arial" w:hAnsi="Arial" w:eastAsia="Arial" w:ascii="Arial"/>
          <w:b/>
          <w:spacing w:val="2"/>
          <w:w w:val="100"/>
          <w:sz w:val="13"/>
          <w:szCs w:val="13"/>
        </w:rPr>
        <w:t>T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23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D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b/>
          <w:spacing w:val="9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1"/>
          <w:w w:val="100"/>
          <w:sz w:val="13"/>
          <w:szCs w:val="13"/>
        </w:rPr>
        <w:t>O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P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S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.</w:t>
      </w:r>
      <w:r>
        <w:rPr>
          <w:rFonts w:cs="Arial" w:hAnsi="Arial" w:eastAsia="Arial" w:ascii="Arial"/>
          <w:b/>
          <w:spacing w:val="12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P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C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H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U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C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A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3"/>
          <w:szCs w:val="13"/>
        </w:rPr>
        <w:jc w:val="center"/>
        <w:spacing w:before="47" w:lineRule="exact" w:line="140"/>
        <w:ind w:left="9826" w:right="6860"/>
      </w:pP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O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N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C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N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L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7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07" w:hRule="exact"/>
        </w:trPr>
        <w:tc>
          <w:tcPr>
            <w:tcW w:w="1397" w:type="dxa"/>
            <w:tcBorders>
              <w:top w:val="nil" w:sz="6" w:space="0" w:color="auto"/>
              <w:left w:val="single" w:sz="18" w:space="0" w:color="12A439"/>
              <w:bottom w:val="nil" w:sz="6" w:space="0" w:color="auto"/>
              <w:right w:val="single" w:sz="18" w:space="0" w:color="12A439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30"/>
              <w:ind w:left="249"/>
            </w:pPr>
            <w:r>
              <w:rPr>
                <w:rFonts w:cs="Arial" w:hAnsi="Arial" w:eastAsia="Arial" w:ascii="Arial"/>
                <w:b/>
                <w:spacing w:val="-3"/>
                <w:w w:val="100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N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L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29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D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555" w:type="dxa"/>
            <w:tcBorders>
              <w:top w:val="nil" w:sz="6" w:space="0" w:color="auto"/>
              <w:left w:val="single" w:sz="18" w:space="0" w:color="12A439"/>
              <w:bottom w:val="nil" w:sz="6" w:space="0" w:color="auto"/>
              <w:right w:val="single" w:sz="18" w:space="0" w:color="12A439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32"/>
              <w:ind w:left="170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4"/>
                <w:w w:val="103"/>
                <w:sz w:val="13"/>
                <w:szCs w:val="13"/>
              </w:rPr>
              <w:t>T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874" w:type="dxa"/>
            <w:tcBorders>
              <w:top w:val="nil" w:sz="6" w:space="0" w:color="auto"/>
              <w:left w:val="single" w:sz="18" w:space="0" w:color="12A439"/>
              <w:bottom w:val="nil" w:sz="6" w:space="0" w:color="auto"/>
              <w:right w:val="single" w:sz="18" w:space="0" w:color="12A439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27"/>
              <w:ind w:left="199"/>
            </w:pP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L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13"/>
                <w:szCs w:val="13"/>
              </w:rPr>
              <w:t>T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13"/>
                <w:szCs w:val="13"/>
              </w:rPr>
              <w:t>M</w:t>
            </w:r>
            <w:r>
              <w:rPr>
                <w:rFonts w:cs="Arial" w:hAnsi="Arial" w:eastAsia="Arial" w:ascii="Arial"/>
                <w:b/>
                <w:spacing w:val="1"/>
                <w:w w:val="100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0"/>
                <w:sz w:val="13"/>
                <w:szCs w:val="13"/>
              </w:rPr>
              <w:t>N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13"/>
                <w:szCs w:val="13"/>
              </w:rPr>
              <w:t>T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b/>
                <w:spacing w:val="6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81" w:type="dxa"/>
            <w:tcBorders>
              <w:top w:val="nil" w:sz="6" w:space="0" w:color="auto"/>
              <w:left w:val="single" w:sz="18" w:space="0" w:color="12A439"/>
              <w:bottom w:val="nil" w:sz="6" w:space="0" w:color="auto"/>
              <w:right w:val="single" w:sz="18" w:space="0" w:color="12A439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32"/>
              <w:ind w:left="201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L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D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529" w:type="dxa"/>
            <w:tcBorders>
              <w:top w:val="single" w:sz="18" w:space="0" w:color="AC17CA"/>
              <w:left w:val="single" w:sz="18" w:space="0" w:color="12A439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35"/>
              <w:ind w:left="199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502" w:type="dxa"/>
            <w:tcBorders>
              <w:top w:val="single" w:sz="18" w:space="0" w:color="AC17CA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43" w:lineRule="exact" w:line="140"/>
              <w:ind w:left="198"/>
            </w:pP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3"/>
                <w:szCs w:val="13"/>
              </w:rPr>
            </w:r>
          </w:p>
        </w:tc>
        <w:tc>
          <w:tcPr>
            <w:tcW w:w="1476" w:type="dxa"/>
            <w:tcBorders>
              <w:top w:val="single" w:sz="18" w:space="0" w:color="AC17CA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39" w:lineRule="exact" w:line="140"/>
              <w:ind w:left="190"/>
            </w:pP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3"/>
                <w:szCs w:val="13"/>
              </w:rPr>
            </w:r>
          </w:p>
        </w:tc>
        <w:tc>
          <w:tcPr>
            <w:tcW w:w="1488" w:type="dxa"/>
            <w:tcBorders>
              <w:top w:val="single" w:sz="18" w:space="0" w:color="AC17CA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42" w:lineRule="exact" w:line="140"/>
              <w:ind w:left="189"/>
            </w:pP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3"/>
                <w:szCs w:val="13"/>
              </w:rPr>
            </w:r>
          </w:p>
        </w:tc>
        <w:tc>
          <w:tcPr>
            <w:tcW w:w="1488" w:type="dxa"/>
            <w:tcBorders>
              <w:top w:val="single" w:sz="18" w:space="0" w:color="AC17CA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42" w:lineRule="exact" w:line="140"/>
              <w:ind w:left="189"/>
            </w:pP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3"/>
                <w:szCs w:val="13"/>
              </w:rPr>
            </w:r>
          </w:p>
        </w:tc>
        <w:tc>
          <w:tcPr>
            <w:tcW w:w="1740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66" w:lineRule="exact" w:line="140"/>
              <w:ind w:left="189"/>
            </w:pP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position w:val="-1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position w:val="-1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position w:val="-1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13"/>
                <w:szCs w:val="13"/>
              </w:rPr>
            </w:r>
          </w:p>
        </w:tc>
        <w:tc>
          <w:tcPr>
            <w:tcW w:w="1411" w:type="dxa"/>
            <w:tcBorders>
              <w:top w:val="single" w:sz="18" w:space="0" w:color="AC17CA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31"/>
              <w:ind w:left="245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</w:tr>
      <w:tr>
        <w:trPr>
          <w:trHeight w:val="232" w:hRule="exact"/>
        </w:trPr>
        <w:tc>
          <w:tcPr>
            <w:tcW w:w="1397" w:type="dxa"/>
            <w:tcBorders>
              <w:top w:val="nil" w:sz="6" w:space="0" w:color="auto"/>
              <w:left w:val="single" w:sz="18" w:space="0" w:color="12A439"/>
              <w:bottom w:val="single" w:sz="18" w:space="0" w:color="12A439"/>
              <w:right w:val="single" w:sz="18" w:space="0" w:color="12A439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lineRule="exact" w:line="120"/>
              <w:ind w:left="193"/>
            </w:pP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N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F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M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555" w:type="dxa"/>
            <w:tcBorders>
              <w:top w:val="nil" w:sz="6" w:space="0" w:color="auto"/>
              <w:left w:val="single" w:sz="18" w:space="0" w:color="12A439"/>
              <w:bottom w:val="nil" w:sz="6" w:space="0" w:color="auto"/>
              <w:right w:val="single" w:sz="18" w:space="0" w:color="12A439"/>
            </w:tcBorders>
          </w:tcPr>
          <w:p/>
        </w:tc>
        <w:tc>
          <w:tcPr>
            <w:tcW w:w="1874" w:type="dxa"/>
            <w:tcBorders>
              <w:top w:val="nil" w:sz="6" w:space="0" w:color="auto"/>
              <w:left w:val="single" w:sz="18" w:space="0" w:color="12A439"/>
              <w:bottom w:val="single" w:sz="18" w:space="0" w:color="12A439"/>
              <w:right w:val="single" w:sz="18" w:space="0" w:color="12A439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lineRule="exact" w:line="120"/>
              <w:ind w:left="475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L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E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Ó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81" w:type="dxa"/>
            <w:tcBorders>
              <w:top w:val="nil" w:sz="6" w:space="0" w:color="auto"/>
              <w:left w:val="single" w:sz="18" w:space="0" w:color="12A439"/>
              <w:bottom w:val="nil" w:sz="6" w:space="0" w:color="auto"/>
              <w:right w:val="single" w:sz="18" w:space="0" w:color="AC17CA"/>
            </w:tcBorders>
          </w:tcPr>
          <w:p/>
        </w:tc>
        <w:tc>
          <w:tcPr>
            <w:tcW w:w="1529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center"/>
              <w:spacing w:before="11"/>
              <w:ind w:left="579" w:right="747"/>
            </w:pP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502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center"/>
              <w:spacing w:before="20"/>
              <w:ind w:left="470" w:right="613"/>
            </w:pP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5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0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2X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76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center"/>
              <w:spacing w:before="16"/>
              <w:ind w:left="573" w:right="708"/>
            </w:pP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Y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88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18"/>
              <w:ind w:left="277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B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U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R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B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88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19"/>
              <w:ind w:left="475"/>
            </w:pPr>
            <w:r>
              <w:rPr>
                <w:rFonts w:cs="Arial" w:hAnsi="Arial" w:eastAsia="Arial" w:ascii="Arial"/>
                <w:b/>
                <w:spacing w:val="0"/>
                <w:w w:val="100"/>
                <w:sz w:val="13"/>
                <w:szCs w:val="13"/>
              </w:rPr>
              <w:t>P</w:t>
            </w:r>
            <w:r>
              <w:rPr>
                <w:rFonts w:cs="Arial" w:hAnsi="Arial" w:eastAsia="Arial" w:ascii="Arial"/>
                <w:b/>
                <w:spacing w:val="4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13"/>
                <w:szCs w:val="13"/>
              </w:rPr>
              <w:t>Y</w:t>
            </w:r>
            <w:r>
              <w:rPr>
                <w:rFonts w:cs="Arial" w:hAnsi="Arial" w:eastAsia="Arial" w:ascii="Arial"/>
                <w:b/>
                <w:spacing w:val="4"/>
                <w:w w:val="100"/>
                <w:sz w:val="13"/>
                <w:szCs w:val="13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X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740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single" w:sz="18" w:space="0" w:color="AC17CA"/>
            </w:tcBorders>
          </w:tcPr>
          <w:p>
            <w:pPr>
              <w:rPr>
                <w:rFonts w:cs="Arial" w:hAnsi="Arial" w:eastAsia="Arial" w:ascii="Arial"/>
                <w:sz w:val="13"/>
                <w:szCs w:val="13"/>
              </w:rPr>
              <w:jc w:val="left"/>
              <w:spacing w:before="20"/>
              <w:ind w:left="386"/>
            </w:pP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V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-1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b/>
                <w:spacing w:val="1"/>
                <w:w w:val="103"/>
                <w:sz w:val="13"/>
                <w:szCs w:val="13"/>
              </w:rPr>
              <w:t>I</w:t>
            </w:r>
            <w:r>
              <w:rPr>
                <w:rFonts w:cs="Arial" w:hAnsi="Arial" w:eastAsia="Arial" w:ascii="Arial"/>
                <w:b/>
                <w:spacing w:val="2"/>
                <w:w w:val="103"/>
                <w:sz w:val="13"/>
                <w:szCs w:val="13"/>
              </w:rPr>
              <w:t>T</w:t>
            </w:r>
            <w:r>
              <w:rPr>
                <w:rFonts w:cs="Arial" w:hAnsi="Arial" w:eastAsia="Arial" w:ascii="Arial"/>
                <w:b/>
                <w:spacing w:val="-3"/>
                <w:w w:val="103"/>
                <w:sz w:val="13"/>
                <w:szCs w:val="13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3"/>
                <w:sz w:val="13"/>
                <w:szCs w:val="13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w="1411" w:type="dxa"/>
            <w:tcBorders>
              <w:top w:val="nil" w:sz="6" w:space="0" w:color="auto"/>
              <w:left w:val="single" w:sz="18" w:space="0" w:color="AC17CA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rPr>
          <w:sz w:val="28"/>
          <w:szCs w:val="28"/>
        </w:rPr>
        <w:jc w:val="left"/>
        <w:spacing w:before="19" w:lineRule="exact" w:line="280"/>
        <w:sectPr>
          <w:type w:val="continuous"/>
          <w:pgSz w:w="19200" w:h="10800" w:orient="landscape"/>
          <w:pgMar w:top="780" w:bottom="280" w:left="140" w:right="1500"/>
        </w:sectPr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3"/>
          <w:szCs w:val="13"/>
        </w:rPr>
        <w:jc w:val="right"/>
        <w:spacing w:before="47"/>
      </w:pPr>
      <w:r>
        <w:rPr>
          <w:rFonts w:cs="Arial" w:hAnsi="Arial" w:eastAsia="Arial" w:ascii="Arial"/>
          <w:b/>
          <w:spacing w:val="-3"/>
          <w:w w:val="100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0"/>
          <w:sz w:val="13"/>
          <w:szCs w:val="13"/>
        </w:rPr>
        <w:t>U</w:t>
      </w:r>
      <w:r>
        <w:rPr>
          <w:rFonts w:cs="Arial" w:hAnsi="Arial" w:eastAsia="Arial" w:ascii="Arial"/>
          <w:b/>
          <w:spacing w:val="0"/>
          <w:w w:val="100"/>
          <w:sz w:val="13"/>
          <w:szCs w:val="13"/>
        </w:rPr>
        <w:t>X</w:t>
      </w:r>
      <w:r>
        <w:rPr>
          <w:rFonts w:cs="Arial" w:hAnsi="Arial" w:eastAsia="Arial" w:ascii="Arial"/>
          <w:b/>
          <w:spacing w:val="14"/>
          <w:w w:val="100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C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D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lineRule="auto" w:line="258"/>
        <w:ind w:right="-22" w:firstLine="84"/>
      </w:pPr>
      <w:r>
        <w:pict>
          <v:group style="position:absolute;margin-left:332.64pt;margin-top:-27.9631pt;width:59.88pt;height:68.74pt;mso-position-horizontal-relative:page;mso-position-vertical-relative:paragraph;z-index:-664" coordorigin="6653,-559" coordsize="1198,1375">
            <v:shape style="position:absolute;left:7315;top:-554;width:0;height:476" coordorigin="7315,-554" coordsize="0,476" path="m7315,-79l7315,-554e" filled="f" stroked="t" strokeweight="0.48pt" strokecolor="#000000">
              <v:path arrowok="t"/>
            </v:shape>
            <v:shape style="position:absolute;left:6676;top:-80;width:1152;height:468" coordorigin="6676,-80" coordsize="1152,468" path="m6676,388l7828,388,7828,-80,6676,-80,6676,388xe" filled="f" stroked="t" strokeweight="2.28pt" strokecolor="#2DB4B0">
              <v:path arrowok="t"/>
            </v:shape>
            <v:shape style="position:absolute;left:7315;top:418;width:0;height:393" coordorigin="7315,418" coordsize="0,393" path="m7315,811l7315,418e" filled="f" stroked="t" strokeweight="0.4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R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lineRule="auto" w:line="258"/>
        <w:ind w:right="-22" w:firstLine="84"/>
      </w:pP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R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lineRule="auto" w:line="258"/>
        <w:ind w:right="-22" w:firstLine="84"/>
      </w:pP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R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lineRule="auto" w:line="258"/>
        <w:ind w:right="-22" w:firstLine="84"/>
      </w:pP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R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ind w:left="84"/>
      </w:pP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M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before="11"/>
        <w:ind w:right="-40"/>
      </w:pP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4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R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"/>
          <w:szCs w:val="13"/>
        </w:rPr>
        <w:jc w:val="left"/>
        <w:spacing w:lineRule="auto" w:line="258"/>
        <w:ind w:right="757" w:firstLine="84"/>
        <w:sectPr>
          <w:type w:val="continuous"/>
          <w:pgSz w:w="19200" w:h="10800" w:orient="landscape"/>
          <w:pgMar w:top="780" w:bottom="280" w:left="140" w:right="1500"/>
          <w:cols w:num="7" w:equalWidth="off">
            <w:col w:w="6060" w:space="777"/>
            <w:col w:w="546" w:space="981"/>
            <w:col w:w="546" w:space="1027"/>
            <w:col w:w="546" w:space="956"/>
            <w:col w:w="546" w:space="886"/>
            <w:col w:w="547" w:space="2817"/>
            <w:col w:w="1325"/>
          </w:cols>
        </w:sectPr>
      </w:pP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M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 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L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3"/>
          <w:w w:val="103"/>
          <w:sz w:val="13"/>
          <w:szCs w:val="13"/>
        </w:rPr>
        <w:t>A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D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R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917.52pt;margin-top:509.88pt;width:41.64pt;height:31.56pt;mso-position-horizontal-relative:page;mso-position-vertical-relative:page;z-index:-663">
            <v:imagedata o:title="" r:id="rId14"/>
          </v:shape>
        </w:pict>
      </w:r>
      <w:r>
        <w:pict>
          <v:group style="position:absolute;margin-left:28.44pt;margin-top:41.52pt;width:0pt;height:43.85pt;mso-position-horizontal-relative:page;mso-position-vertical-relative:page;z-index:-667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55.8pt;margin-top:124.2pt;width:834.96pt;height:220.2pt;mso-position-horizontal-relative:page;mso-position-vertical-relative:page;z-index:-668" coordorigin="1116,2484" coordsize="16699,4404">
            <v:shape style="position:absolute;left:3055;top:3530;width:0;height:688" coordorigin="3055,3530" coordsize="0,688" path="m3055,3530l3055,4218e" filled="f" stroked="t" strokeweight="0.48pt" strokecolor="#767070">
              <v:path arrowok="t"/>
            </v:shape>
            <v:shape style="position:absolute;left:1768;top:4252;width:2582;height:307" coordorigin="1768,4252" coordsize="2582,307" path="m1768,4559l4350,4559,4350,4252,1768,4252,1768,4559xe" filled="f" stroked="t" strokeweight="2.28pt" strokecolor="#24928F">
              <v:path arrowok="t"/>
            </v:shape>
            <v:shape style="position:absolute;left:8876;top:2507;width:1476;height:338" coordorigin="8876,2507" coordsize="1476,338" path="m8876,2845l10352,2845,10352,2507,8876,2507,8876,2845xe" filled="f" stroked="t" strokeweight="2.28pt" strokecolor="#00AFEF">
              <v:path arrowok="t"/>
            </v:shape>
            <v:shape style="position:absolute;left:3046;top:2832;width:6559;height:689" coordorigin="3046,2832" coordsize="6559,689" path="m9605,2832l9605,2832,9605,3521,3046,3521e" filled="f" stroked="t" strokeweight="0.48pt" strokecolor="#767070">
              <v:path arrowok="t"/>
            </v:shape>
            <v:shape style="position:absolute;left:12367;top:3518;width:0;height:719" coordorigin="12367,3518" coordsize="0,719" path="m12367,3518l12367,4237e" filled="f" stroked="t" strokeweight="0.48pt" strokecolor="#0D0D0D">
              <v:path arrowok="t"/>
            </v:shape>
            <v:shape style="position:absolute;left:11396;top:4237;width:1944;height:307" coordorigin="11396,4237" coordsize="1944,307" path="m11396,4544l13340,4544,13340,4237,11396,4237,11396,4544xe" filled="f" stroked="t" strokeweight="2.28pt" strokecolor="#24928F">
              <v:path arrowok="t"/>
            </v:shape>
            <v:shape style="position:absolute;left:9588;top:2830;width:6983;height:692" coordorigin="9588,2830" coordsize="6983,692" path="m9588,2830l9599,2830,9599,3522,16571,3522e" filled="f" stroked="t" strokeweight="0.48pt" strokecolor="#767070">
              <v:path arrowok="t"/>
            </v:shape>
            <v:shape style="position:absolute;left:16596;top:3518;width:0;height:718" coordorigin="16596,3518" coordsize="0,718" path="m16596,3518l16596,4236e" filled="f" stroked="t" strokeweight="0.48pt" strokecolor="#767070">
              <v:path arrowok="t"/>
            </v:shape>
            <v:shape style="position:absolute;left:3041;top:4558;width:8;height:830" coordorigin="3041,4558" coordsize="8,830" path="m3049,4558l3041,5388e" filled="f" stroked="t" strokeweight="0.48pt" strokecolor="#07080A">
              <v:path arrowok="t"/>
            </v:shape>
            <v:shape style="position:absolute;left:1121;top:5376;width:4521;height:0" coordorigin="1121,5376" coordsize="4521,0" path="m1121,5376l5642,5376e" filled="f" stroked="t" strokeweight="0.48pt" strokecolor="#000000">
              <v:path arrowok="t"/>
            </v:shape>
            <v:shape style="position:absolute;left:6442;top:3521;width:4;height:739" coordorigin="6442,3521" coordsize="4,739" path="m6445,3521l6442,4260e" filled="f" stroked="t" strokeweight="0.48pt" strokecolor="#000000">
              <v:path arrowok="t"/>
            </v:shape>
            <v:shape style="position:absolute;left:2582;top:5376;width:0;height:395" coordorigin="2582,5376" coordsize="0,395" path="m2582,5771l2582,5376e" filled="f" stroked="t" strokeweight="0.48pt" strokecolor="#000000">
              <v:path arrowok="t"/>
            </v:shape>
            <v:shape style="position:absolute;left:4248;top:5376;width:0;height:395" coordorigin="4248,5376" coordsize="0,395" path="m4248,5771l4248,5376e" filled="f" stroked="t" strokeweight="0.48pt" strokecolor="#000000">
              <v:path arrowok="t"/>
            </v:shape>
            <v:shape style="position:absolute;left:5640;top:5366;width:0;height:382" coordorigin="5640,5366" coordsize="0,382" path="m5640,5366l5640,5748e" filled="f" stroked="t" strokeweight="0.48pt" strokecolor="#000000">
              <v:path arrowok="t"/>
            </v:shape>
            <v:shape style="position:absolute;left:1784;top:5761;width:1414;height:307" coordorigin="1784,5761" coordsize="1414,307" path="m1784,6068l3198,6068,3198,5761,1784,5761,1784,6068xe" filled="f" stroked="t" strokeweight="2.28pt" strokecolor="#12A439">
              <v:path arrowok="t"/>
            </v:shape>
            <v:shape style="position:absolute;left:3340;top:5754;width:1740;height:470" coordorigin="3340,5754" coordsize="1740,470" path="m3340,6224l5080,6224,5080,5754,3340,5754,3340,6224xe" filled="f" stroked="t" strokeweight="2.28pt" strokecolor="#12A439">
              <v:path arrowok="t"/>
            </v:shape>
            <v:shape style="position:absolute;left:5214;top:5761;width:1044;height:307" coordorigin="5214,5761" coordsize="1044,307" path="m5214,6068l6258,6068,6258,5761,5214,5761,5214,6068xe" filled="f" stroked="t" strokeweight="2.28pt" strokecolor="#12A439">
              <v:path arrowok="t"/>
            </v:shape>
            <v:shape style="position:absolute;left:10404;top:4390;width:993;height:347" coordorigin="10404,4390" coordsize="993,347" path="m11397,4390l10404,4390,10404,4737e" filled="f" stroked="t" strokeweight="0.48pt" strokecolor="#000000">
              <v:path arrowok="t"/>
            </v:shape>
            <v:shape style="position:absolute;left:12367;top:4565;width:0;height:757" coordorigin="12367,4565" coordsize="0,757" path="m12367,4565l12367,5322e" filled="f" stroked="t" strokeweight="0.48pt" strokecolor="#000000">
              <v:path arrowok="t"/>
            </v:shape>
            <v:shape style="position:absolute;left:7373;top:5304;width:7495;height:0" coordorigin="7373,5304" coordsize="7495,0" path="m7373,5304l14868,5304e" filled="f" stroked="t" strokeweight="0.48pt" strokecolor="#000000">
              <v:path arrowok="t"/>
            </v:shape>
            <v:shape style="position:absolute;left:8894;top:5304;width:0;height:491" coordorigin="8894,5304" coordsize="0,491" path="m8894,5795l8894,5304e" filled="f" stroked="t" strokeweight="0.48pt" strokecolor="#000000">
              <v:path arrowok="t"/>
            </v:shape>
            <v:shape style="position:absolute;left:10495;top:5306;width:0;height:476" coordorigin="10495,5306" coordsize="0,476" path="m10495,5782l10495,5306e" filled="f" stroked="t" strokeweight="0.48pt" strokecolor="#000000">
              <v:path arrowok="t"/>
            </v:shape>
            <v:shape style="position:absolute;left:11899;top:5318;width:0;height:476" coordorigin="11899,5318" coordsize="0,476" path="m11899,5794l11899,5318e" filled="f" stroked="t" strokeweight="0.48pt" strokecolor="#000000">
              <v:path arrowok="t"/>
            </v:shape>
            <v:shape style="position:absolute;left:13366;top:5326;width:0;height:476" coordorigin="13366,5326" coordsize="0,476" path="m13366,5801l13366,5326e" filled="f" stroked="t" strokeweight="0.48pt" strokecolor="#000000">
              <v:path arrowok="t"/>
            </v:shape>
            <v:shape style="position:absolute;left:14854;top:5306;width:13;height:493" coordorigin="14854,5306" coordsize="13,493" path="m14854,5799l14867,5306e" filled="f" stroked="t" strokeweight="0.48pt" strokecolor="#000000">
              <v:path arrowok="t"/>
            </v:shape>
            <v:shape style="position:absolute;left:9760;top:4739;width:1291;height:307" coordorigin="9760,4739" coordsize="1291,307" path="m9760,5046l11051,5046,11051,4739,9760,4739,9760,5046xe" filled="f" stroked="t" strokeweight="2.28pt" strokecolor="#12A439">
              <v:path arrowok="t"/>
            </v:shape>
            <v:shape style="position:absolute;left:16622;top:4579;width:0;height:1210" coordorigin="16622,4579" coordsize="0,1210" path="m16622,5790l16622,4579e" filled="f" stroked="t" strokeweight="0.48pt" strokecolor="#000000">
              <v:path arrowok="t"/>
            </v:shape>
            <v:shape style="position:absolute;left:15452;top:4249;width:2340;height:307" coordorigin="15452,4249" coordsize="2340,307" path="m15452,4556l17792,4556,17792,4249,15452,4249,15452,4556xe" filled="f" stroked="t" strokeweight="2.28pt" strokecolor="#24928F">
              <v:path arrowok="t"/>
            </v:shape>
            <v:shape style="position:absolute;left:5070;top:6558;width:1339;height:307" coordorigin="5070,6558" coordsize="1339,307" path="m5070,6865l6409,6865,6409,6558,5070,6558,5070,6865xe" filled="f" stroked="t" strokeweight="2.28pt" strokecolor="#12A439">
              <v:path arrowok="t"/>
            </v:shape>
            <v:shape style="position:absolute;left:5736;top:6067;width:4;height:492" coordorigin="5736,6067" coordsize="4,492" path="m5740,6559l5736,6067e" filled="f" stroked="t" strokeweight="0.48pt" strokecolor="#000000">
              <v:path arrowok="t"/>
            </v:shape>
            <v:shape style="position:absolute;left:6138;top:4252;width:610;height:307" coordorigin="6138,4252" coordsize="610,307" path="m6138,4559l6748,4559,6748,4252,6138,4252,6138,4559xe" filled="f" stroked="t" strokeweight="2.28pt" strokecolor="#12A439">
              <v:path arrowok="t"/>
            </v:shape>
            <v:shape style="position:absolute;left:7368;top:5294;width:0;height:491" coordorigin="7368,5294" coordsize="0,491" path="m7368,5785l7368,5294e" filled="f" stroked="t" strokeweight="0.48pt" strokecolor="#000000">
              <v:path arrowok="t"/>
            </v:shape>
            <w10:wrap type="none"/>
          </v:group>
        </w:pict>
      </w:r>
      <w:r>
        <w:pict>
          <v:group style="position:absolute;margin-left:0pt;margin-top:412.54pt;width:72.26pt;height:127.46pt;mso-position-horizontal-relative:page;mso-position-vertical-relative:page;z-index:-669" coordorigin="0,8251" coordsize="1445,2549">
            <v:shape style="position:absolute;left:0;top:9331;width:1435;height:1469" coordorigin="0,9331" coordsize="1435,1469" path="m1435,9331l0,9331,0,10800,1435,10800,1435,9331xe" filled="t" fillcolor="#F9A99C" stroked="f">
              <v:path arrowok="t"/>
              <v:fill/>
            </v:shape>
            <v:shape style="position:absolute;left:-22;top:8261;width:1087;height:1090" coordorigin="-22,8261" coordsize="1087,1090" path="m1066,8261l0,8261,0,9350,1066,9350,1066,8261xe" filled="t" fillcolor="#CEDBDF" stroked="f">
              <v:path arrowok="t"/>
              <v:fill/>
            </v:shape>
            <v:shape style="position:absolute;left:346;top:9370;width:1090;height:1090" coordorigin="346,9370" coordsize="1090,1090" path="m346,10459l1435,10459,1435,9370,346,9370,346,10459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687.34pt;margin-top:0pt;width:272.66pt;height:109.46pt;mso-position-horizontal-relative:page;mso-position-vertical-relative:page;z-index:-670" coordorigin="13747,0" coordsize="5453,2189">
            <v:shape type="#_x0000_t75" style="position:absolute;left:17006;top:0;width:2194;height:2172">
              <v:imagedata o:title="" r:id="rId15"/>
            </v:shape>
            <v:shape style="position:absolute;left:14844;top:0;width:2179;height:2179" coordorigin="14844,0" coordsize="2179,2179" path="m14844,2179l17023,2179,17023,0,14844,0,14844,2179xe" filled="t" fillcolor="#7097A9" stroked="f">
              <v:path arrowok="t"/>
              <v:fill/>
            </v:shape>
            <v:shape style="position:absolute;left:13757;top:0;width:1087;height:1090" coordorigin="13757,0" coordsize="1087,1090" path="m13757,1090l14844,1090,14844,0,13757,0,13757,1090xe" filled="t" fillcolor="#F9A99C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3"/>
          <w:szCs w:val="13"/>
        </w:rPr>
        <w:jc w:val="center"/>
        <w:spacing w:before="47"/>
        <w:ind w:left="9150" w:right="7500"/>
        <w:sectPr>
          <w:type w:val="continuous"/>
          <w:pgSz w:w="19200" w:h="10800" w:orient="landscape"/>
          <w:pgMar w:top="780" w:bottom="280" w:left="140" w:right="1500"/>
        </w:sectPr>
      </w:pPr>
      <w:r>
        <w:pict>
          <v:group style="position:absolute;margin-left:90.48pt;margin-top:304.56pt;width:793.56pt;height:126.24pt;mso-position-horizontal-relative:page;mso-position-vertical-relative:page;z-index:-665" coordorigin="1810,6091" coordsize="15871,2525">
            <v:shape style="position:absolute;left:8842;top:6252;width:0;height:476" coordorigin="8842,6252" coordsize="0,476" path="m8842,6728l8842,6252e" filled="f" stroked="t" strokeweight="0.48pt" strokecolor="#000000">
              <v:path arrowok="t"/>
            </v:shape>
            <v:shape style="position:absolute;left:8202;top:6728;width:1154;height:468" coordorigin="8202,6728" coordsize="1154,468" path="m8202,7196l9356,7196,9356,6728,8202,6728,8202,7196xe" filled="f" stroked="t" strokeweight="2.28pt" strokecolor="#2DB4B0">
              <v:path arrowok="t"/>
            </v:shape>
            <v:shape style="position:absolute;left:8842;top:7226;width:0;height:393" coordorigin="8842,7226" coordsize="0,393" path="m8842,7620l8842,7226e" filled="f" stroked="t" strokeweight="0.48pt" strokecolor="#000000">
              <v:path arrowok="t"/>
            </v:shape>
            <v:shape style="position:absolute;left:10428;top:6266;width:0;height:476" coordorigin="10428,6266" coordsize="0,476" path="m10428,6742l10428,6266e" filled="f" stroked="t" strokeweight="0.48pt" strokecolor="#000000">
              <v:path arrowok="t"/>
            </v:shape>
            <v:shape style="position:absolute;left:9776;top:6728;width:1152;height:468" coordorigin="9776,6728" coordsize="1152,468" path="m9776,7196l10928,7196,10928,6728,9776,6728,9776,7196xe" filled="f" stroked="t" strokeweight="2.28pt" strokecolor="#2DB4B0">
              <v:path arrowok="t"/>
            </v:shape>
            <v:shape style="position:absolute;left:10428;top:7226;width:0;height:393" coordorigin="10428,7226" coordsize="0,393" path="m10428,7620l10428,7226e" filled="f" stroked="t" strokeweight="0.48pt" strokecolor="#000000">
              <v:path arrowok="t"/>
            </v:shape>
            <v:shape style="position:absolute;left:11834;top:6252;width:0;height:476" coordorigin="11834,6252" coordsize="0,476" path="m11834,6728l11834,6252e" filled="f" stroked="t" strokeweight="0.48pt" strokecolor="#000000">
              <v:path arrowok="t"/>
            </v:shape>
            <v:shape style="position:absolute;left:11276;top:6712;width:1154;height:470" coordorigin="11276,6712" coordsize="1154,470" path="m11276,7182l12431,7182,12431,6712,11276,6712,11276,7182xe" filled="f" stroked="t" strokeweight="2.28pt" strokecolor="#2DB4B0">
              <v:path arrowok="t"/>
            </v:shape>
            <v:shape style="position:absolute;left:11834;top:7181;width:0;height:433" coordorigin="11834,7181" coordsize="0,433" path="m11834,7613l11834,7181e" filled="f" stroked="t" strokeweight="0.48pt" strokecolor="#000000">
              <v:path arrowok="t"/>
            </v:shape>
            <v:shape style="position:absolute;left:13298;top:6247;width:0;height:476" coordorigin="13298,6247" coordsize="0,476" path="m13298,6723l13298,6247e" filled="f" stroked="t" strokeweight="0.48pt" strokecolor="#000000">
              <v:path arrowok="t"/>
            </v:shape>
            <v:shape style="position:absolute;left:12709;top:6724;width:1152;height:468" coordorigin="12709,6724" coordsize="1152,468" path="m12709,7192l13861,7192,13861,6724,12709,6724,12709,7192xe" filled="f" stroked="t" strokeweight="2.28pt" strokecolor="#2DB4B0">
              <v:path arrowok="t"/>
            </v:shape>
            <v:shape style="position:absolute;left:13298;top:7222;width:0;height:393" coordorigin="13298,7222" coordsize="0,393" path="m13298,7615l13298,7222e" filled="f" stroked="t" strokeweight="0.48pt" strokecolor="#000000">
              <v:path arrowok="t"/>
            </v:shape>
            <v:shape style="position:absolute;left:7327;top:7625;width:5983;height:0" coordorigin="7327,7625" coordsize="5983,0" path="m7327,7625l13310,7625e" filled="f" stroked="t" strokeweight="0.48pt" strokecolor="#000000">
              <v:path arrowok="t"/>
            </v:shape>
            <v:shape style="position:absolute;left:10428;top:7574;width:0;height:698" coordorigin="10428,7574" coordsize="0,698" path="m10428,7574l10428,8273e" filled="f" stroked="t" strokeweight="0.48pt" strokecolor="#000000">
              <v:path arrowok="t"/>
            </v:shape>
            <v:shape style="position:absolute;left:1832;top:8286;width:15826;height:307" coordorigin="1832,8286" coordsize="15826,307" path="m1832,8593l17658,8593,17658,8286,1832,8286,1832,8593xe" filled="f" stroked="t" strokeweight="2.28pt" strokecolor="#FF00FF">
              <v:path arrowok="t"/>
            </v:shape>
            <v:shape style="position:absolute;left:13126;top:7306;width:3521;height:315" coordorigin="13126,7306" coordsize="3521,315" path="m16647,7306l16647,7620,13126,7620e" filled="f" stroked="t" strokeweight="0.48pt" strokecolor="#000000">
              <v:path arrowok="t"/>
            </v:shape>
            <v:shape style="position:absolute;left:16610;top:6096;width:0;height:766" coordorigin="16610,6096" coordsize="0,766" path="m16610,6862l16610,6096e" filled="f" stroked="t" strokeweight="0.48pt" strokecolor="#000000">
              <v:path arrowok="t"/>
            </v:shape>
            <v:shape style="position:absolute;left:16012;top:6846;width:1274;height:468" coordorigin="16012,6846" coordsize="1274,468" path="m16012,7314l17286,7314,17286,6846,16012,6846,16012,7314xe" filled="f" stroked="t" strokeweight="2.28pt" strokecolor="#2DB4B0">
              <v:path arrowok="t"/>
            </v:shape>
            <v:shape style="position:absolute;left:14861;top:6266;width:0;height:1358" coordorigin="14861,6266" coordsize="0,1358" path="m14861,7624l14861,6266e" filled="f" stroked="t" strokeweight="0.48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J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E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C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U</w:t>
      </w:r>
      <w:r>
        <w:rPr>
          <w:rFonts w:cs="Arial" w:hAnsi="Arial" w:eastAsia="Arial" w:ascii="Arial"/>
          <w:b/>
          <w:spacing w:val="2"/>
          <w:w w:val="103"/>
          <w:sz w:val="13"/>
          <w:szCs w:val="13"/>
        </w:rPr>
        <w:t>T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I</w:t>
      </w:r>
      <w:r>
        <w:rPr>
          <w:rFonts w:cs="Arial" w:hAnsi="Arial" w:eastAsia="Arial" w:ascii="Arial"/>
          <w:b/>
          <w:spacing w:val="-1"/>
          <w:w w:val="103"/>
          <w:sz w:val="13"/>
          <w:szCs w:val="13"/>
        </w:rPr>
        <w:t>V</w:t>
      </w:r>
      <w:r>
        <w:rPr>
          <w:rFonts w:cs="Arial" w:hAnsi="Arial" w:eastAsia="Arial" w:ascii="Arial"/>
          <w:b/>
          <w:spacing w:val="1"/>
          <w:w w:val="103"/>
          <w:sz w:val="13"/>
          <w:szCs w:val="13"/>
        </w:rPr>
        <w:t>O</w:t>
      </w:r>
      <w:r>
        <w:rPr>
          <w:rFonts w:cs="Arial" w:hAnsi="Arial" w:eastAsia="Arial" w:ascii="Arial"/>
          <w:b/>
          <w:spacing w:val="0"/>
          <w:w w:val="103"/>
          <w:sz w:val="13"/>
          <w:szCs w:val="13"/>
        </w:rPr>
        <w:t>S</w:t>
      </w:r>
      <w:r>
        <w:rPr>
          <w:rFonts w:cs="Arial" w:hAnsi="Arial" w:eastAsia="Arial" w:ascii="Arial"/>
          <w:spacing w:val="0"/>
          <w:w w:val="100"/>
          <w:sz w:val="13"/>
          <w:szCs w:val="13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80"/>
        <w:ind w:left="113"/>
        <w:sectPr>
          <w:pgSz w:w="19200" w:h="10800" w:orient="landscape"/>
          <w:pgMar w:top="900" w:bottom="280" w:left="600" w:right="2780"/>
        </w:sectPr>
      </w:pPr>
      <w:r>
        <w:pict>
          <v:shape type="#_x0000_t75" style="position:absolute;margin-left:917.52pt;margin-top:509.88pt;width:41.64pt;height:31.56pt;mso-position-horizontal-relative:page;mso-position-vertical-relative:page;z-index:-659">
            <v:imagedata o:title="" r:id="rId16"/>
          </v:shape>
        </w:pict>
      </w:r>
      <w:r>
        <w:pict>
          <v:group style="position:absolute;margin-left:28.44pt;margin-top:41.52pt;width:0pt;height:43.85pt;mso-position-horizontal-relative:page;mso-position-vertical-relative:page;z-index:-660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0pt;margin-top:98.64pt;width:488.4pt;height:441.36pt;mso-position-horizontal-relative:page;mso-position-vertical-relative:page;z-index:-661" coordorigin="0,1973" coordsize="9768,8827">
            <v:shape type="#_x0000_t75" style="position:absolute;left:0;top:6442;width:2179;height:4358">
              <v:imagedata o:title="" r:id="rId17"/>
            </v:shape>
            <v:shape style="position:absolute;left:0;top:5352;width:1090;height:1090" coordorigin="0,5352" coordsize="1090,1090" path="m0,6442l1090,6442,1090,5352,0,5352,0,6442xe" filled="t" fillcolor="#CEDBDF" stroked="f">
              <v:path arrowok="t"/>
              <v:fill/>
            </v:shape>
            <v:shape style="position:absolute;left:1090;top:9710;width:1090;height:1090" coordorigin="1090,9710" coordsize="1090,1090" path="m2179,9710l1090,9710,1090,10800,2179,10800,2179,9710xe" filled="t" fillcolor="#7097A9" stroked="f">
              <v:path arrowok="t"/>
              <v:fill/>
            </v:shape>
            <v:shape type="#_x0000_t75" style="position:absolute;left:2232;top:1973;width:7536;height:6355">
              <v:imagedata o:title="" r:id="rId18"/>
            </v:shape>
            <w10:wrap type="none"/>
          </v:group>
        </w:pict>
      </w:r>
      <w:r>
        <w:pict>
          <v:group style="position:absolute;margin-left:597.96pt;margin-top:0pt;width:362.04pt;height:381.98pt;mso-position-horizontal-relative:page;mso-position-vertical-relative:page;z-index:-662" coordorigin="11959,0" coordsize="7241,7640">
            <v:shape type="#_x0000_t75" style="position:absolute;left:17021;top:0;width:2179;height:2179">
              <v:imagedata o:title="" r:id="rId19"/>
            </v:shape>
            <v:shape style="position:absolute;left:17021;top:2179;width:2179;height:2179" coordorigin="17021,2179" coordsize="2179,2179" path="m17021,4358l19200,4358,19200,2179,17021,2179,17021,4358xe" filled="t" fillcolor="#CEDBDF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CEDBDF" stroked="f">
              <v:path arrowok="t"/>
              <v:fill/>
            </v:shape>
            <v:shape style="position:absolute;left:14846;top:2179;width:2177;height:2179" coordorigin="14846,2179" coordsize="2177,2179" path="m14846,4358l17023,4358,17023,2179,14846,2179,14846,4358xe" filled="t" fillcolor="#7097A9" stroked="f">
              <v:path arrowok="t"/>
              <v:fill/>
            </v:shape>
            <v:shape style="position:absolute;left:18108;top:1090;width:1090;height:1090" coordorigin="18108,1090" coordsize="1090,1090" path="m18108,2179l19198,2179,19198,1090,18108,1090,18108,2179xe" filled="t" fillcolor="#7097A9" stroked="f">
              <v:path arrowok="t"/>
              <v:fill/>
            </v:shape>
            <v:shape style="position:absolute;left:18108;top:6540;width:1090;height:1090" coordorigin="18108,6540" coordsize="1090,1090" path="m18108,7630l19198,7630,19198,6540,18108,6540,18108,7630xe" filled="t" fillcolor="#7097A9" stroked="f">
              <v:path arrowok="t"/>
              <v:fill/>
            </v:shape>
            <v:shape type="#_x0000_t75" style="position:absolute;left:17021;top:4351;width:2179;height:2179">
              <v:imagedata o:title="" r:id="rId20"/>
            </v:shape>
            <v:shape type="#_x0000_t75" style="position:absolute;left:11959;top:2170;width:5050;height:4884">
              <v:imagedata o:title="" r:id="rId21"/>
            </v:shape>
            <w10:wrap type="none"/>
          </v:group>
        </w:pic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P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l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an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d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1"/>
          <w:w w:val="100"/>
          <w:position w:val="5"/>
          <w:sz w:val="64"/>
          <w:szCs w:val="64"/>
        </w:rPr>
        <w:t>c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a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p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a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c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itación</w:t>
      </w:r>
      <w:r>
        <w:rPr>
          <w:rFonts w:cs="Ink Free" w:hAnsi="Ink Free" w:eastAsia="Ink Free" w:ascii="Ink Free"/>
          <w:color w:val="7097A9"/>
          <w:spacing w:val="-4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y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4"/>
          <w:w w:val="100"/>
          <w:position w:val="5"/>
          <w:sz w:val="64"/>
          <w:szCs w:val="64"/>
        </w:rPr>
        <w:t>r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tención</w:t>
      </w:r>
      <w:r>
        <w:rPr>
          <w:rFonts w:cs="Ink Free" w:hAnsi="Ink Free" w:eastAsia="Ink Free" w:ascii="Ink Free"/>
          <w:color w:val="7097A9"/>
          <w:spacing w:val="-5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d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u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stro</w:t>
      </w:r>
      <w:r>
        <w:rPr>
          <w:rFonts w:cs="Ink Free" w:hAnsi="Ink Free" w:eastAsia="Ink Free" w:ascii="Ink Free"/>
          <w:color w:val="7097A9"/>
          <w:spacing w:val="-6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p</w:t>
      </w:r>
      <w:r>
        <w:rPr>
          <w:rFonts w:cs="Ink Free" w:hAnsi="Ink Free" w:eastAsia="Ink Free" w:ascii="Ink Free"/>
          <w:color w:val="7097A9"/>
          <w:spacing w:val="4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r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so</w:t>
      </w:r>
      <w:r>
        <w:rPr>
          <w:rFonts w:cs="Ink Free" w:hAnsi="Ink Free" w:eastAsia="Ink Free" w:ascii="Ink Free"/>
          <w:color w:val="7097A9"/>
          <w:spacing w:val="1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al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40"/>
        <w:ind w:left="113"/>
      </w:pPr>
      <w:r>
        <w:rPr>
          <w:rFonts w:cs="Ink Free" w:hAnsi="Ink Free" w:eastAsia="Ink Free" w:ascii="Ink Free"/>
          <w:color w:val="7097A9"/>
          <w:spacing w:val="1"/>
          <w:w w:val="100"/>
          <w:position w:val="2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2"/>
          <w:w w:val="100"/>
          <w:position w:val="2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f</w:t>
      </w:r>
      <w:r>
        <w:rPr>
          <w:rFonts w:cs="Ink Free" w:hAnsi="Ink Free" w:eastAsia="Ink Free" w:ascii="Ink Free"/>
          <w:color w:val="7097A9"/>
          <w:spacing w:val="2"/>
          <w:w w:val="100"/>
          <w:position w:val="2"/>
          <w:sz w:val="64"/>
          <w:szCs w:val="64"/>
        </w:rPr>
        <w:t>r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aestructura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left"/>
        <w:spacing w:lineRule="exact" w:line="460"/>
        <w:ind w:left="279"/>
      </w:pPr>
      <w:r>
        <w:rPr>
          <w:rFonts w:cs="Times New Roman" w:hAnsi="Times New Roman" w:eastAsia="Times New Roman" w:ascii="Times New Roman"/>
          <w:color w:val="585858"/>
          <w:spacing w:val="0"/>
          <w:w w:val="83"/>
          <w:sz w:val="42"/>
          <w:szCs w:val="42"/>
        </w:rPr>
        <w:t>Ce</w:t>
      </w:r>
      <w:r>
        <w:rPr>
          <w:rFonts w:cs="Times New Roman" w:hAnsi="Times New Roman" w:eastAsia="Times New Roman" w:ascii="Times New Roman"/>
          <w:color w:val="585858"/>
          <w:spacing w:val="-15"/>
          <w:w w:val="83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2"/>
          <w:szCs w:val="42"/>
        </w:rPr>
        <w:t>tro</w:t>
      </w:r>
      <w:r>
        <w:rPr>
          <w:rFonts w:cs="Times New Roman" w:hAnsi="Times New Roman" w:eastAsia="Times New Roman" w:ascii="Times New Roman"/>
          <w:color w:val="585858"/>
          <w:spacing w:val="28"/>
          <w:w w:val="83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2"/>
          <w:szCs w:val="42"/>
        </w:rPr>
        <w:t>de</w:t>
      </w:r>
      <w:r>
        <w:rPr>
          <w:rFonts w:cs="Times New Roman" w:hAnsi="Times New Roman" w:eastAsia="Times New Roman" w:ascii="Times New Roman"/>
          <w:color w:val="585858"/>
          <w:spacing w:val="9"/>
          <w:w w:val="83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4"/>
          <w:sz w:val="42"/>
          <w:szCs w:val="42"/>
        </w:rPr>
        <w:t>Co</w:t>
      </w:r>
      <w:r>
        <w:rPr>
          <w:rFonts w:cs="Times New Roman" w:hAnsi="Times New Roman" w:eastAsia="Times New Roman" w:ascii="Times New Roman"/>
          <w:color w:val="585858"/>
          <w:spacing w:val="-17"/>
          <w:w w:val="74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9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-21"/>
          <w:w w:val="84"/>
          <w:sz w:val="42"/>
          <w:szCs w:val="42"/>
        </w:rPr>
        <w:t>c</w:t>
      </w:r>
      <w:r>
        <w:rPr>
          <w:rFonts w:cs="Times New Roman" w:hAnsi="Times New Roman" w:eastAsia="Times New Roman" w:ascii="Times New Roman"/>
          <w:color w:val="585858"/>
          <w:spacing w:val="-26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o</w:t>
      </w:r>
      <w:r>
        <w:rPr>
          <w:rFonts w:cs="Times New Roman" w:hAnsi="Times New Roman" w:eastAsia="Times New Roman" w:ascii="Times New Roman"/>
          <w:color w:val="585858"/>
          <w:spacing w:val="-5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67"/>
          <w:sz w:val="42"/>
          <w:szCs w:val="42"/>
        </w:rPr>
        <w:t>R</w:t>
      </w:r>
      <w:r>
        <w:rPr>
          <w:rFonts w:cs="Times New Roman" w:hAnsi="Times New Roman" w:eastAsia="Times New Roman" w:ascii="Times New Roman"/>
          <w:color w:val="585858"/>
          <w:spacing w:val="1"/>
          <w:w w:val="67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67"/>
          <w:sz w:val="42"/>
          <w:szCs w:val="42"/>
        </w:rPr>
        <w:t>D</w:t>
      </w:r>
      <w:r>
        <w:rPr>
          <w:rFonts w:cs="Times New Roman" w:hAnsi="Times New Roman" w:eastAsia="Times New Roman" w:ascii="Times New Roman"/>
          <w:color w:val="585858"/>
          <w:spacing w:val="1"/>
          <w:w w:val="67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67"/>
          <w:sz w:val="42"/>
          <w:szCs w:val="42"/>
        </w:rPr>
        <w:t>S</w:t>
      </w:r>
      <w:r>
        <w:rPr>
          <w:rFonts w:cs="Times New Roman" w:hAnsi="Times New Roman" w:eastAsia="Times New Roman" w:ascii="Times New Roman"/>
          <w:color w:val="585858"/>
          <w:spacing w:val="32"/>
          <w:w w:val="67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2"/>
          <w:szCs w:val="42"/>
        </w:rPr>
        <w:t>cue</w:t>
      </w:r>
      <w:r>
        <w:rPr>
          <w:rFonts w:cs="Times New Roman" w:hAnsi="Times New Roman" w:eastAsia="Times New Roman" w:ascii="Times New Roman"/>
          <w:color w:val="585858"/>
          <w:spacing w:val="-18"/>
          <w:w w:val="79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9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-5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6"/>
          <w:sz w:val="42"/>
          <w:szCs w:val="42"/>
        </w:rPr>
        <w:t>con</w:t>
      </w:r>
      <w:r>
        <w:rPr>
          <w:rFonts w:cs="Times New Roman" w:hAnsi="Times New Roman" w:eastAsia="Times New Roman" w:ascii="Times New Roman"/>
          <w:color w:val="585858"/>
          <w:spacing w:val="28"/>
          <w:w w:val="76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6"/>
          <w:sz w:val="42"/>
          <w:szCs w:val="42"/>
        </w:rPr>
        <w:t>la</w:t>
      </w:r>
      <w:r>
        <w:rPr>
          <w:rFonts w:cs="Times New Roman" w:hAnsi="Times New Roman" w:eastAsia="Times New Roman" w:ascii="Times New Roman"/>
          <w:color w:val="585858"/>
          <w:spacing w:val="12"/>
          <w:w w:val="76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77"/>
          <w:sz w:val="42"/>
          <w:szCs w:val="42"/>
        </w:rPr>
        <w:t>ecnol</w:t>
      </w:r>
      <w:r>
        <w:rPr>
          <w:rFonts w:cs="Times New Roman" w:hAnsi="Times New Roman" w:eastAsia="Times New Roman" w:ascii="Times New Roman"/>
          <w:color w:val="585858"/>
          <w:spacing w:val="-1"/>
          <w:w w:val="77"/>
          <w:sz w:val="42"/>
          <w:szCs w:val="42"/>
        </w:rPr>
        <w:t>o</w:t>
      </w:r>
      <w:r>
        <w:rPr>
          <w:rFonts w:cs="Times New Roman" w:hAnsi="Times New Roman" w:eastAsia="Times New Roman" w:ascii="Times New Roman"/>
          <w:color w:val="585858"/>
          <w:spacing w:val="0"/>
          <w:w w:val="76"/>
          <w:sz w:val="42"/>
          <w:szCs w:val="42"/>
        </w:rPr>
        <w:t>gía</w:t>
      </w:r>
      <w:r>
        <w:rPr>
          <w:rFonts w:cs="Times New Roman" w:hAnsi="Times New Roman" w:eastAsia="Times New Roman" w:ascii="Times New Roman"/>
          <w:color w:val="585858"/>
          <w:spacing w:val="-12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-34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66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585858"/>
          <w:spacing w:val="-2"/>
          <w:w w:val="66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-21"/>
          <w:w w:val="117"/>
          <w:sz w:val="42"/>
          <w:szCs w:val="42"/>
        </w:rPr>
        <w:t>f</w:t>
      </w:r>
      <w:r>
        <w:rPr>
          <w:rFonts w:cs="Times New Roman" w:hAnsi="Times New Roman" w:eastAsia="Times New Roman" w:ascii="Times New Roman"/>
          <w:color w:val="585858"/>
          <w:spacing w:val="0"/>
          <w:w w:val="91"/>
          <w:sz w:val="42"/>
          <w:szCs w:val="42"/>
        </w:rPr>
        <w:t>rae</w:t>
      </w:r>
      <w:r>
        <w:rPr>
          <w:rFonts w:cs="Times New Roman" w:hAnsi="Times New Roman" w:eastAsia="Times New Roman" w:ascii="Times New Roman"/>
          <w:color w:val="585858"/>
          <w:spacing w:val="-10"/>
          <w:w w:val="91"/>
          <w:sz w:val="42"/>
          <w:szCs w:val="42"/>
        </w:rPr>
        <w:t>s</w:t>
      </w:r>
      <w:r>
        <w:rPr>
          <w:rFonts w:cs="Times New Roman" w:hAnsi="Times New Roman" w:eastAsia="Times New Roman" w:ascii="Times New Roman"/>
          <w:color w:val="585858"/>
          <w:spacing w:val="0"/>
          <w:w w:val="96"/>
          <w:sz w:val="42"/>
          <w:szCs w:val="42"/>
        </w:rPr>
        <w:t>tr</w:t>
      </w:r>
      <w:r>
        <w:rPr>
          <w:rFonts w:cs="Times New Roman" w:hAnsi="Times New Roman" w:eastAsia="Times New Roman" w:ascii="Times New Roman"/>
          <w:color w:val="585858"/>
          <w:spacing w:val="-1"/>
          <w:w w:val="96"/>
          <w:sz w:val="42"/>
          <w:szCs w:val="42"/>
        </w:rPr>
        <w:t>u</w:t>
      </w:r>
      <w:r>
        <w:rPr>
          <w:rFonts w:cs="Times New Roman" w:hAnsi="Times New Roman" w:eastAsia="Times New Roman" w:ascii="Times New Roman"/>
          <w:color w:val="585858"/>
          <w:spacing w:val="-21"/>
          <w:w w:val="84"/>
          <w:sz w:val="42"/>
          <w:szCs w:val="42"/>
        </w:rPr>
        <w:t>c</w:t>
      </w:r>
      <w:r>
        <w:rPr>
          <w:rFonts w:cs="Times New Roman" w:hAnsi="Times New Roman" w:eastAsia="Times New Roman" w:ascii="Times New Roman"/>
          <w:color w:val="585858"/>
          <w:spacing w:val="0"/>
          <w:w w:val="96"/>
          <w:sz w:val="42"/>
          <w:szCs w:val="42"/>
        </w:rPr>
        <w:t>tu</w:t>
      </w:r>
      <w:r>
        <w:rPr>
          <w:rFonts w:cs="Times New Roman" w:hAnsi="Times New Roman" w:eastAsia="Times New Roman" w:ascii="Times New Roman"/>
          <w:color w:val="585858"/>
          <w:spacing w:val="-1"/>
          <w:w w:val="96"/>
          <w:sz w:val="42"/>
          <w:szCs w:val="42"/>
        </w:rPr>
        <w:t>r</w:t>
      </w:r>
      <w:r>
        <w:rPr>
          <w:rFonts w:cs="Times New Roman" w:hAnsi="Times New Roman" w:eastAsia="Times New Roman" w:ascii="Times New Roman"/>
          <w:color w:val="585858"/>
          <w:spacing w:val="0"/>
          <w:w w:val="89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2"/>
          <w:szCs w:val="42"/>
        </w:rPr>
        <w:t>q</w:t>
      </w:r>
      <w:r>
        <w:rPr>
          <w:rFonts w:cs="Times New Roman" w:hAnsi="Times New Roman" w:eastAsia="Times New Roman" w:ascii="Times New Roman"/>
          <w:color w:val="585858"/>
          <w:spacing w:val="-1"/>
          <w:w w:val="79"/>
          <w:sz w:val="42"/>
          <w:szCs w:val="42"/>
        </w:rPr>
        <w:t>u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26"/>
          <w:w w:val="79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9"/>
          <w:sz w:val="42"/>
          <w:szCs w:val="42"/>
        </w:rPr>
        <w:t>nos</w:t>
      </w:r>
      <w:r>
        <w:rPr>
          <w:rFonts w:cs="Times New Roman" w:hAnsi="Times New Roman" w:eastAsia="Times New Roman" w:ascii="Times New Roman"/>
          <w:color w:val="585858"/>
          <w:spacing w:val="9"/>
          <w:w w:val="79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1"/>
          <w:w w:val="79"/>
          <w:sz w:val="42"/>
          <w:szCs w:val="42"/>
        </w:rPr>
        <w:t>p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2"/>
          <w:szCs w:val="42"/>
        </w:rPr>
        <w:t>erm</w:t>
      </w:r>
      <w:r>
        <w:rPr>
          <w:rFonts w:cs="Times New Roman" w:hAnsi="Times New Roman" w:eastAsia="Times New Roman" w:ascii="Times New Roman"/>
          <w:color w:val="585858"/>
          <w:spacing w:val="-2"/>
          <w:w w:val="81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7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-7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4"/>
          <w:sz w:val="42"/>
          <w:szCs w:val="42"/>
        </w:rPr>
        <w:t>la</w:t>
      </w:r>
      <w:r>
        <w:rPr>
          <w:rFonts w:cs="Times New Roman" w:hAnsi="Times New Roman" w:eastAsia="Times New Roman" w:ascii="Times New Roman"/>
          <w:color w:val="585858"/>
          <w:spacing w:val="19"/>
          <w:w w:val="74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co</w:t>
      </w:r>
      <w:r>
        <w:rPr>
          <w:rFonts w:cs="Times New Roman" w:hAnsi="Times New Roman" w:eastAsia="Times New Roman" w:ascii="Times New Roman"/>
          <w:color w:val="585858"/>
          <w:spacing w:val="-17"/>
          <w:w w:val="78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81"/>
          <w:sz w:val="42"/>
          <w:szCs w:val="42"/>
        </w:rPr>
        <w:t>ti</w:t>
      </w:r>
      <w:r>
        <w:rPr>
          <w:rFonts w:cs="Times New Roman" w:hAnsi="Times New Roman" w:eastAsia="Times New Roman" w:ascii="Times New Roman"/>
          <w:color w:val="585858"/>
          <w:spacing w:val="-2"/>
          <w:w w:val="81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67"/>
          <w:sz w:val="42"/>
          <w:szCs w:val="42"/>
        </w:rPr>
        <w:t>u</w:t>
      </w:r>
      <w:r>
        <w:rPr>
          <w:rFonts w:cs="Times New Roman" w:hAnsi="Times New Roman" w:eastAsia="Times New Roman" w:ascii="Times New Roman"/>
          <w:color w:val="585858"/>
          <w:spacing w:val="-2"/>
          <w:w w:val="67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2"/>
          <w:szCs w:val="42"/>
        </w:rPr>
        <w:t>dad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left"/>
        <w:spacing w:before="21" w:lineRule="auto" w:line="250"/>
        <w:ind w:left="279" w:right="1460"/>
      </w:pP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de</w:t>
      </w:r>
      <w:r>
        <w:rPr>
          <w:rFonts w:cs="Times New Roman" w:hAnsi="Times New Roman" w:eastAsia="Times New Roman" w:ascii="Times New Roman"/>
          <w:color w:val="585858"/>
          <w:spacing w:val="34"/>
          <w:w w:val="7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negocio,</w:t>
      </w:r>
      <w:r>
        <w:rPr>
          <w:rFonts w:cs="Times New Roman" w:hAnsi="Times New Roman" w:eastAsia="Times New Roman" w:ascii="Times New Roman"/>
          <w:color w:val="585858"/>
          <w:spacing w:val="-1"/>
          <w:w w:val="7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calid</w:t>
      </w:r>
      <w:r>
        <w:rPr>
          <w:rFonts w:cs="Times New Roman" w:hAnsi="Times New Roman" w:eastAsia="Times New Roman" w:ascii="Times New Roman"/>
          <w:color w:val="585858"/>
          <w:spacing w:val="-1"/>
          <w:w w:val="78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z</w:t>
      </w:r>
      <w:r>
        <w:rPr>
          <w:rFonts w:cs="Times New Roman" w:hAnsi="Times New Roman" w:eastAsia="Times New Roman" w:ascii="Times New Roman"/>
          <w:color w:val="585858"/>
          <w:spacing w:val="10"/>
          <w:w w:val="7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en</w:t>
      </w:r>
      <w:r>
        <w:rPr>
          <w:rFonts w:cs="Times New Roman" w:hAnsi="Times New Roman" w:eastAsia="Times New Roman" w:ascii="Times New Roman"/>
          <w:color w:val="585858"/>
          <w:spacing w:val="22"/>
          <w:w w:val="7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la</w:t>
      </w:r>
      <w:r>
        <w:rPr>
          <w:rFonts w:cs="Times New Roman" w:hAnsi="Times New Roman" w:eastAsia="Times New Roman" w:ascii="Times New Roman"/>
          <w:color w:val="585858"/>
          <w:spacing w:val="5"/>
          <w:w w:val="7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ge</w:t>
      </w:r>
      <w:r>
        <w:rPr>
          <w:rFonts w:cs="Times New Roman" w:hAnsi="Times New Roman" w:eastAsia="Times New Roman" w:ascii="Times New Roman"/>
          <w:color w:val="585858"/>
          <w:spacing w:val="-7"/>
          <w:w w:val="78"/>
          <w:sz w:val="42"/>
          <w:szCs w:val="42"/>
        </w:rPr>
        <w:t>s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tió</w:t>
      </w:r>
      <w:r>
        <w:rPr>
          <w:rFonts w:cs="Times New Roman" w:hAnsi="Times New Roman" w:eastAsia="Times New Roman" w:ascii="Times New Roman"/>
          <w:color w:val="585858"/>
          <w:spacing w:val="-2"/>
          <w:w w:val="78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78"/>
          <w:sz w:val="42"/>
          <w:szCs w:val="42"/>
        </w:rPr>
        <w:t>,</w:t>
      </w:r>
      <w:r>
        <w:rPr>
          <w:rFonts w:cs="Times New Roman" w:hAnsi="Times New Roman" w:eastAsia="Times New Roman" w:ascii="Times New Roman"/>
          <w:color w:val="585858"/>
          <w:spacing w:val="47"/>
          <w:w w:val="78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96"/>
          <w:sz w:val="42"/>
          <w:szCs w:val="42"/>
        </w:rPr>
        <w:t>r</w:t>
      </w:r>
      <w:r>
        <w:rPr>
          <w:rFonts w:cs="Times New Roman" w:hAnsi="Times New Roman" w:eastAsia="Times New Roman" w:ascii="Times New Roman"/>
          <w:color w:val="585858"/>
          <w:spacing w:val="-8"/>
          <w:w w:val="96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0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-2"/>
          <w:w w:val="80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74"/>
          <w:sz w:val="42"/>
          <w:szCs w:val="42"/>
        </w:rPr>
        <w:t>ción</w:t>
      </w:r>
      <w:r>
        <w:rPr>
          <w:rFonts w:cs="Times New Roman" w:hAnsi="Times New Roman" w:eastAsia="Times New Roman" w:ascii="Times New Roman"/>
          <w:color w:val="585858"/>
          <w:spacing w:val="-8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3"/>
          <w:sz w:val="42"/>
          <w:szCs w:val="42"/>
        </w:rPr>
        <w:t>de</w:t>
      </w:r>
      <w:r>
        <w:rPr>
          <w:rFonts w:cs="Times New Roman" w:hAnsi="Times New Roman" w:eastAsia="Times New Roman" w:ascii="Times New Roman"/>
          <w:color w:val="585858"/>
          <w:spacing w:val="9"/>
          <w:w w:val="83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1"/>
          <w:w w:val="84"/>
          <w:sz w:val="42"/>
          <w:szCs w:val="42"/>
        </w:rPr>
        <w:t>c</w:t>
      </w:r>
      <w:r>
        <w:rPr>
          <w:rFonts w:cs="Times New Roman" w:hAnsi="Times New Roman" w:eastAsia="Times New Roman" w:ascii="Times New Roman"/>
          <w:color w:val="585858"/>
          <w:spacing w:val="0"/>
          <w:w w:val="68"/>
          <w:sz w:val="42"/>
          <w:szCs w:val="42"/>
        </w:rPr>
        <w:t>li</w:t>
      </w:r>
      <w:r>
        <w:rPr>
          <w:rFonts w:cs="Times New Roman" w:hAnsi="Times New Roman" w:eastAsia="Times New Roman" w:ascii="Times New Roman"/>
          <w:color w:val="585858"/>
          <w:spacing w:val="-1"/>
          <w:w w:val="68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-18"/>
          <w:w w:val="73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6"/>
          <w:sz w:val="42"/>
          <w:szCs w:val="42"/>
        </w:rPr>
        <w:t>es</w:t>
      </w:r>
      <w:r>
        <w:rPr>
          <w:rFonts w:cs="Times New Roman" w:hAnsi="Times New Roman" w:eastAsia="Times New Roman" w:ascii="Times New Roman"/>
          <w:color w:val="585858"/>
          <w:spacing w:val="-9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y</w:t>
      </w:r>
      <w:r>
        <w:rPr>
          <w:rFonts w:cs="Times New Roman" w:hAnsi="Times New Roman" w:eastAsia="Times New Roman" w:ascii="Times New Roman"/>
          <w:color w:val="585858"/>
          <w:spacing w:val="11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u</w:t>
      </w:r>
      <w:r>
        <w:rPr>
          <w:rFonts w:cs="Times New Roman" w:hAnsi="Times New Roman" w:eastAsia="Times New Roman" w:ascii="Times New Roman"/>
          <w:color w:val="585858"/>
          <w:spacing w:val="-2"/>
          <w:w w:val="82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-9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rá</w:t>
      </w:r>
      <w:r>
        <w:rPr>
          <w:rFonts w:cs="Times New Roman" w:hAnsi="Times New Roman" w:eastAsia="Times New Roman" w:ascii="Times New Roman"/>
          <w:color w:val="585858"/>
          <w:spacing w:val="1"/>
          <w:w w:val="82"/>
          <w:sz w:val="42"/>
          <w:szCs w:val="42"/>
        </w:rPr>
        <w:t>p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585858"/>
          <w:spacing w:val="-2"/>
          <w:w w:val="82"/>
          <w:sz w:val="42"/>
          <w:szCs w:val="42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28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ca</w:t>
      </w:r>
      <w:r>
        <w:rPr>
          <w:rFonts w:cs="Times New Roman" w:hAnsi="Times New Roman" w:eastAsia="Times New Roman" w:ascii="Times New Roman"/>
          <w:color w:val="585858"/>
          <w:spacing w:val="1"/>
          <w:w w:val="82"/>
          <w:sz w:val="42"/>
          <w:szCs w:val="42"/>
        </w:rPr>
        <w:t>p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acidad</w:t>
      </w:r>
      <w:r>
        <w:rPr>
          <w:rFonts w:cs="Times New Roman" w:hAnsi="Times New Roman" w:eastAsia="Times New Roman" w:ascii="Times New Roman"/>
          <w:color w:val="585858"/>
          <w:spacing w:val="9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de</w:t>
      </w:r>
      <w:r>
        <w:rPr>
          <w:rFonts w:cs="Times New Roman" w:hAnsi="Times New Roman" w:eastAsia="Times New Roman" w:ascii="Times New Roman"/>
          <w:color w:val="585858"/>
          <w:spacing w:val="14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reac</w:t>
      </w:r>
      <w:r>
        <w:rPr>
          <w:rFonts w:cs="Times New Roman" w:hAnsi="Times New Roman" w:eastAsia="Times New Roman" w:ascii="Times New Roman"/>
          <w:color w:val="585858"/>
          <w:spacing w:val="1"/>
          <w:w w:val="82"/>
          <w:sz w:val="42"/>
          <w:szCs w:val="42"/>
        </w:rPr>
        <w:t>c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ión</w:t>
      </w:r>
      <w:r>
        <w:rPr>
          <w:rFonts w:cs="Times New Roman" w:hAnsi="Times New Roman" w:eastAsia="Times New Roman" w:ascii="Times New Roman"/>
          <w:color w:val="585858"/>
          <w:spacing w:val="13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1"/>
          <w:w w:val="82"/>
          <w:sz w:val="42"/>
          <w:szCs w:val="42"/>
        </w:rPr>
        <w:t>p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ara</w:t>
      </w:r>
      <w:r>
        <w:rPr>
          <w:rFonts w:cs="Times New Roman" w:hAnsi="Times New Roman" w:eastAsia="Times New Roman" w:ascii="Times New Roman"/>
          <w:color w:val="585858"/>
          <w:spacing w:val="59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0"/>
          <w:sz w:val="42"/>
          <w:szCs w:val="42"/>
        </w:rPr>
        <w:t>h</w:t>
      </w:r>
      <w:r>
        <w:rPr>
          <w:rFonts w:cs="Times New Roman" w:hAnsi="Times New Roman" w:eastAsia="Times New Roman" w:ascii="Times New Roman"/>
          <w:color w:val="585858"/>
          <w:spacing w:val="-1"/>
          <w:w w:val="80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0"/>
          <w:w w:val="91"/>
          <w:sz w:val="42"/>
          <w:szCs w:val="42"/>
        </w:rPr>
        <w:t>cer</w:t>
      </w:r>
      <w:r>
        <w:rPr>
          <w:rFonts w:cs="Times New Roman" w:hAnsi="Times New Roman" w:eastAsia="Times New Roman" w:ascii="Times New Roman"/>
          <w:color w:val="585858"/>
          <w:spacing w:val="0"/>
          <w:w w:val="91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-21"/>
          <w:w w:val="117"/>
          <w:sz w:val="42"/>
          <w:szCs w:val="42"/>
        </w:rPr>
        <w:t>f</w:t>
      </w:r>
      <w:r>
        <w:rPr>
          <w:rFonts w:cs="Times New Roman" w:hAnsi="Times New Roman" w:eastAsia="Times New Roman" w:ascii="Times New Roman"/>
          <w:color w:val="585858"/>
          <w:spacing w:val="0"/>
          <w:w w:val="87"/>
          <w:sz w:val="42"/>
          <w:szCs w:val="42"/>
        </w:rPr>
        <w:t>re</w:t>
      </w:r>
      <w:r>
        <w:rPr>
          <w:rFonts w:cs="Times New Roman" w:hAnsi="Times New Roman" w:eastAsia="Times New Roman" w:ascii="Times New Roman"/>
          <w:color w:val="585858"/>
          <w:spacing w:val="-19"/>
          <w:w w:val="87"/>
          <w:sz w:val="42"/>
          <w:szCs w:val="42"/>
        </w:rPr>
        <w:t>n</w:t>
      </w:r>
      <w:r>
        <w:rPr>
          <w:rFonts w:cs="Times New Roman" w:hAnsi="Times New Roman" w:eastAsia="Times New Roman" w:ascii="Times New Roman"/>
          <w:color w:val="585858"/>
          <w:spacing w:val="-14"/>
          <w:w w:val="121"/>
          <w:sz w:val="42"/>
          <w:szCs w:val="42"/>
        </w:rPr>
        <w:t>t</w:t>
      </w:r>
      <w:r>
        <w:rPr>
          <w:rFonts w:cs="Times New Roman" w:hAnsi="Times New Roman" w:eastAsia="Times New Roman" w:ascii="Times New Roman"/>
          <w:color w:val="585858"/>
          <w:spacing w:val="0"/>
          <w:w w:val="87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-7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100"/>
          <w:sz w:val="42"/>
          <w:szCs w:val="42"/>
        </w:rPr>
        <w:t>a</w:t>
      </w:r>
      <w:r>
        <w:rPr>
          <w:rFonts w:cs="Times New Roman" w:hAnsi="Times New Roman" w:eastAsia="Times New Roman" w:ascii="Times New Roman"/>
          <w:color w:val="585858"/>
          <w:spacing w:val="-29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las</w:t>
      </w:r>
      <w:r>
        <w:rPr>
          <w:rFonts w:cs="Times New Roman" w:hAnsi="Times New Roman" w:eastAsia="Times New Roman" w:ascii="Times New Roman"/>
          <w:color w:val="585858"/>
          <w:spacing w:val="-7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necesi</w:t>
      </w:r>
      <w:r>
        <w:rPr>
          <w:rFonts w:cs="Times New Roman" w:hAnsi="Times New Roman" w:eastAsia="Times New Roman" w:ascii="Times New Roman"/>
          <w:color w:val="585858"/>
          <w:spacing w:val="-2"/>
          <w:w w:val="82"/>
          <w:sz w:val="42"/>
          <w:szCs w:val="42"/>
        </w:rPr>
        <w:t>d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ad</w:t>
      </w:r>
      <w:r>
        <w:rPr>
          <w:rFonts w:cs="Times New Roman" w:hAnsi="Times New Roman" w:eastAsia="Times New Roman" w:ascii="Times New Roman"/>
          <w:color w:val="585858"/>
          <w:spacing w:val="-1"/>
          <w:w w:val="82"/>
          <w:sz w:val="42"/>
          <w:szCs w:val="42"/>
        </w:rPr>
        <w:t>e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s</w:t>
      </w:r>
      <w:r>
        <w:rPr>
          <w:rFonts w:cs="Times New Roman" w:hAnsi="Times New Roman" w:eastAsia="Times New Roman" w:ascii="Times New Roman"/>
          <w:color w:val="585858"/>
          <w:spacing w:val="11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de</w:t>
      </w:r>
      <w:r>
        <w:rPr>
          <w:rFonts w:cs="Times New Roman" w:hAnsi="Times New Roman" w:eastAsia="Times New Roman" w:ascii="Times New Roman"/>
          <w:color w:val="585858"/>
          <w:spacing w:val="14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la</w:t>
      </w:r>
      <w:r>
        <w:rPr>
          <w:rFonts w:cs="Times New Roman" w:hAnsi="Times New Roman" w:eastAsia="Times New Roman" w:ascii="Times New Roman"/>
          <w:color w:val="585858"/>
          <w:spacing w:val="-11"/>
          <w:w w:val="82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585858"/>
          <w:spacing w:val="0"/>
          <w:w w:val="82"/>
          <w:sz w:val="42"/>
          <w:szCs w:val="42"/>
        </w:rPr>
        <w:t>empresa.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 Light" w:hAnsi="Segoe UI Light" w:eastAsia="Segoe UI Light" w:ascii="Segoe UI Light"/>
          <w:sz w:val="26"/>
          <w:szCs w:val="26"/>
        </w:rPr>
        <w:jc w:val="left"/>
        <w:spacing w:lineRule="exact" w:line="480"/>
        <w:ind w:left="4389"/>
      </w:pPr>
      <w:r>
        <w:pict>
          <v:shape type="#_x0000_t75" style="position:absolute;margin-left:273.8pt;margin-top:22.7345pt;width:150.01pt;height:17.21pt;mso-position-horizontal-relative:page;mso-position-vertical-relative:paragraph;z-index:-653">
            <v:imagedata o:title="" r:id="rId22"/>
          </v:shape>
        </w:pict>
      </w:r>
      <w:r>
        <w:pict>
          <v:group style="position:absolute;margin-left:434.125pt;margin-top:23.9445pt;width:31.605pt;height:13.17pt;mso-position-horizontal-relative:page;mso-position-vertical-relative:paragraph;z-index:-652" coordorigin="8682,479" coordsize="632,263">
            <v:shape style="position:absolute;left:9073;top:524;width:73;height:172" coordorigin="9073,524" coordsize="73,172" path="m9112,524l9108,525,9105,526,9101,527,9096,529,9096,561,9073,561,9073,577,9096,577,9096,660,9096,670,9106,690,9126,696,9132,696,9138,694,9146,691,9146,676,9138,679,9132,681,9122,681,9118,679,9113,672,9112,666,9112,577,9146,577,9146,561,9112,561,9112,524xe" filled="t" fillcolor="#000000" stroked="f">
              <v:path arrowok="t"/>
              <v:fill/>
            </v:shape>
            <v:shape style="position:absolute;left:9158;top:558;width:111;height:139" coordorigin="9158,558" coordsize="111,139" path="m9196,577l9206,574,9228,574,9236,577,9242,585,9248,593,9251,602,9252,615,9175,615,9177,602,9174,578,9168,587,9160,606,9158,627,9159,643,9164,663,9174,678,9178,682,9194,693,9215,697,9225,696,9244,691,9262,681,9262,665,9255,670,9236,678,9218,681,9204,681,9194,676,9186,667,9179,658,9175,646,9175,630,9269,630,9269,623,9269,612,9264,592,9256,576,9238,562,9217,558,9209,559,9196,577xe" filled="t" fillcolor="#000000" stroked="f">
              <v:path arrowok="t"/>
              <v:fill/>
            </v:shape>
            <v:shape style="position:absolute;left:9174;top:559;width:35;height:44" coordorigin="9174,559" coordsize="35,44" path="m9190,565l9174,578,9177,602,9182,592,9189,585,9196,577,9209,559,9190,565xe" filled="t" fillcolor="#000000" stroked="f">
              <v:path arrowok="t"/>
              <v:fill/>
            </v:shape>
            <v:shape style="position:absolute;left:8949;top:558;width:103;height:135" coordorigin="8949,558" coordsize="103,135" path="m9052,611l9048,589,9040,573,9032,563,9021,558,9007,558,9000,558,8980,565,8965,578,8965,561,8949,561,8949,693,8965,693,8965,605,8969,595,8976,586,8984,578,8993,574,9005,574,9018,576,9031,590,9035,617,9035,693,9052,693,9052,611xe" filled="t" fillcolor="#000000" stroked="f">
              <v:path arrowok="t"/>
              <v:fill/>
            </v:shape>
            <v:shape style="position:absolute;left:8764;top:627;width:16;height:0" coordorigin="8764,627" coordsize="16,0" path="m8764,627l8780,627e" filled="f" stroked="t" strokeweight="6.71pt" strokecolor="#000000">
              <v:path arrowok="t"/>
            </v:shape>
            <v:shape style="position:absolute;left:8807;top:558;width:111;height:139" coordorigin="8807,558" coordsize="111,139" path="m8846,577l8855,574,8877,574,8886,577,8892,585,8898,593,8901,602,8902,615,8825,615,8827,602,8824,578,8817,587,8810,606,8807,627,8808,643,8814,663,8823,678,8827,682,8844,693,8865,697,8874,696,8893,691,8912,681,8912,665,8904,670,8885,678,8867,681,8854,681,8844,676,8836,667,8828,658,8825,646,8825,630,8919,630,8919,623,8918,612,8914,592,8905,576,8888,562,8867,558,8859,559,8846,577xe" filled="t" fillcolor="#000000" stroked="f">
              <v:path arrowok="t"/>
              <v:fill/>
            </v:shape>
            <v:shape style="position:absolute;left:8824;top:559;width:35;height:44" coordorigin="8824,559" coordsize="35,44" path="m8840,565l8824,578,8827,602,8831,592,8839,585,8846,577,8859,559,8840,565xe" filled="t" fillcolor="#000000" stroked="f">
              <v:path arrowok="t"/>
              <v:fill/>
            </v:shape>
            <v:shape style="position:absolute;left:9175;top:574;width:77;height:41" coordorigin="9175,574" coordsize="77,41" path="m9217,574l9206,574,9196,577,9189,585,9182,592,9177,602,9175,615,9252,615,9251,602,9248,593,9242,585,9236,577,9228,574,9217,574xe" filled="f" stroked="t" strokeweight="0.72pt" strokecolor="#99CC00">
              <v:path arrowok="t"/>
            </v:shape>
            <v:shape style="position:absolute;left:8825;top:574;width:77;height:41" coordorigin="8825,574" coordsize="77,41" path="m8866,574l8855,574,8846,577,8839,585,8831,592,8827,602,8825,615,8902,615,8901,602,8898,593,8892,585,8886,577,8877,574,8866,574xe" filled="f" stroked="t" strokeweight="0.72pt" strokecolor="#99CC00">
              <v:path arrowok="t"/>
            </v:shape>
            <v:shape style="position:absolute;left:8757;top:627;width:31;height:0" coordorigin="8757,627" coordsize="31,0" path="m8757,627l8788,627e" filled="f" stroked="t" strokeweight="7.43pt" strokecolor="#99CC00">
              <v:path arrowok="t"/>
            </v:shape>
            <v:shape style="position:absolute;left:9158;top:558;width:111;height:139" coordorigin="9158,558" coordsize="111,139" path="m9217,558l9238,562,9254,574,9264,592,9269,612,9269,623,9269,630,9175,630,9175,646,9179,658,9186,667,9194,676,9204,681,9218,681,9236,678,9255,670,9262,665,9262,681,9244,691,9225,696,9215,697,9194,693,9178,682,9174,678,9164,663,9159,643,9158,627,9160,606,9168,587,9174,578,9190,565,9209,559,9217,558xe" filled="f" stroked="t" strokeweight="0.72pt" strokecolor="#99CC00">
              <v:path arrowok="t"/>
            </v:shape>
            <v:shape style="position:absolute;left:8949;top:558;width:103;height:135" coordorigin="8949,558" coordsize="103,135" path="m9007,558l9021,558,9032,563,9040,573,9048,589,9052,611,9052,614,9052,693,9035,693,9035,617,9031,590,9018,576,9005,574,8993,574,8984,578,8976,586,8969,595,8965,605,8965,618,8965,693,8949,693,8949,561,8965,561,8965,578,8980,565,9000,558,9007,558xe" filled="f" stroked="t" strokeweight="0.72pt" strokecolor="#99CC00">
              <v:path arrowok="t"/>
            </v:shape>
            <v:shape style="position:absolute;left:8807;top:558;width:111;height:139" coordorigin="8807,558" coordsize="111,139" path="m8867,558l8888,562,8904,574,8914,592,8918,612,8919,623,8919,630,8825,630,8825,646,8828,658,8836,667,8844,676,8854,681,8867,681,8885,678,8904,670,8912,665,8912,681,8893,691,8874,696,8865,697,8844,693,8827,682,8823,678,8814,663,8808,643,8807,627,8810,606,8817,587,8824,578,8840,565,8859,559,8867,558xe" filled="f" stroked="t" strokeweight="0.72pt" strokecolor="#99CC00">
              <v:path arrowok="t"/>
            </v:shape>
            <v:shape style="position:absolute;left:9073;top:524;width:73;height:172" coordorigin="9073,524" coordsize="73,172" path="m9112,524l9112,561,9146,561,9146,577,9112,577,9112,658,9112,666,9113,672,9116,676,9118,679,9122,681,9128,681,9132,681,9138,679,9146,676,9146,691,9138,694,9132,696,9126,696,9106,690,9096,670,9096,660,9096,577,9073,577,9073,561,9096,561,9096,529,9098,528,9101,527,9103,526,9105,526,9108,525,9112,524xe" filled="f" stroked="t" strokeweight="0.72pt" strokecolor="#99CC00">
              <v:path arrowok="t"/>
            </v:shape>
            <w10:wrap type="none"/>
          </v:group>
        </w:pict>
      </w:r>
      <w:r>
        <w:pict>
          <v:group style="position:absolute;margin-left:426.81pt;margin-top:23.2445pt;width:15.05pt;height:13.87pt;mso-position-horizontal-relative:page;mso-position-vertical-relative:paragraph;z-index:-651" coordorigin="8536,465" coordsize="301,277">
            <v:shape style="position:absolute;left:8760;top:510;width:24;height:24" coordorigin="8760,510" coordsize="24,24" path="m8783,516l8778,511,8772,510,8766,511,8761,516,8760,522,8761,529,8766,533,8772,534,8778,533,8783,528,8784,522,8783,516xe" filled="t" fillcolor="#000000" stroked="f">
              <v:path arrowok="t"/>
              <v:fill/>
            </v:shape>
            <v:shape style="position:absolute;left:8709;top:597;width:16;height:0" coordorigin="8709,597" coordsize="16,0" path="m8709,597l8725,597e" filled="f" stroked="t" strokeweight="9.76pt" strokecolor="#000000">
              <v:path arrowok="t"/>
            </v:shape>
            <v:shape style="position:absolute;left:8582;top:558;width:97;height:139" coordorigin="8582,558" coordsize="97,139" path="m8603,606l8612,589,8621,579,8632,574,8657,574,8668,576,8679,582,8679,565,8669,560,8658,558,8648,558,8635,559,8616,566,8600,578,8592,590,8584,608,8582,630,8583,642,8588,662,8598,678,8604,684,8621,693,8642,697,8656,697,8668,693,8679,687,8679,671,8667,678,8655,681,8630,681,8619,676,8611,667,8602,650,8599,629,8599,626,8603,606xe" filled="t" fillcolor="#000000" stroked="f">
              <v:path arrowok="t"/>
              <v:fill/>
            </v:shape>
            <v:shape style="position:absolute;left:8582;top:558;width:97;height:139" coordorigin="8582,558" coordsize="97,139" path="m8648,558l8658,558,8669,560,8679,565,8679,582,8668,576,8657,574,8646,574,8632,574,8621,579,8612,589,8603,606,8599,626,8599,629,8602,650,8611,667,8619,676,8630,681,8643,681,8655,681,8667,678,8679,671,8679,687,8668,693,8656,697,8642,697,8621,693,8604,684,8598,678,8588,662,8583,642,8582,630,8584,608,8592,590,8600,578,8616,566,8635,559,8648,558xe" filled="f" stroked="t" strokeweight="0.72pt" strokecolor="#99CC00">
              <v:path arrowok="t"/>
            </v:shape>
            <v:shape style="position:absolute;left:8760;top:510;width:24;height:24" coordorigin="8760,510" coordsize="24,24" path="m8772,510l8775,510,8778,511,8781,514,8783,516,8784,519,8784,522,8784,525,8783,528,8781,531,8778,533,8776,534,8772,534,8769,534,8766,533,8764,531,8761,529,8760,526,8760,522,8760,519,8761,516,8764,514,8766,511,8769,510,8772,510xe" filled="f" stroked="t" strokeweight="0.72pt" strokecolor="#99CC00">
              <v:path arrowok="t"/>
            </v:shape>
            <v:shape style="position:absolute;left:8702;top:597;width:31;height:0" coordorigin="8702,597" coordsize="31,0" path="m8702,597l8732,597e" filled="f" stroked="t" strokeweight="10.48pt" strokecolor="#99CC00">
              <v:path arrowok="t"/>
            </v:shape>
            <w10:wrap type="none"/>
          </v:group>
        </w:pict>
      </w:r>
      <w:r>
        <w:pict>
          <v:shape type="#_x0000_t75" style="position:absolute;margin-left:495.6pt;margin-top:-3.04546pt;width:198pt;height:90pt;mso-position-horizontal-relative:page;mso-position-vertical-relative:paragraph;z-index:-650">
            <v:imagedata o:title="" r:id="rId23"/>
          </v:shape>
        </w:pic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X</w:t>
      </w:r>
      <w:r>
        <w:rPr>
          <w:rFonts w:cs="Segoe UI Light" w:hAnsi="Segoe UI Light" w:eastAsia="Segoe UI Light" w:ascii="Segoe UI Light"/>
          <w:color w:val="006FC0"/>
          <w:spacing w:val="2"/>
          <w:w w:val="100"/>
          <w:position w:val="13"/>
          <w:sz w:val="26"/>
          <w:szCs w:val="26"/>
        </w:rPr>
        <w:t>-</w:t>
      </w:r>
      <w:r>
        <w:rPr>
          <w:rFonts w:cs="Segoe UI Light" w:hAnsi="Segoe UI Light" w:eastAsia="Segoe UI Light" w:ascii="Segoe UI Light"/>
          <w:color w:val="006FC0"/>
          <w:spacing w:val="2"/>
          <w:w w:val="100"/>
          <w:position w:val="13"/>
          <w:sz w:val="26"/>
          <w:szCs w:val="26"/>
        </w:rPr>
        <w:t>l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13"/>
          <w:sz w:val="26"/>
          <w:szCs w:val="26"/>
        </w:rPr>
        <w:t>ite</w:t>
      </w:r>
      <w:r>
        <w:rPr>
          <w:rFonts w:cs="Segoe UI Light" w:hAnsi="Segoe UI Light" w:eastAsia="Segoe UI Light" w:ascii="Segoe UI Light"/>
          <w:color w:val="006FC0"/>
          <w:spacing w:val="-9"/>
          <w:w w:val="100"/>
          <w:position w:val="13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N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u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13"/>
          <w:sz w:val="26"/>
          <w:szCs w:val="26"/>
        </w:rPr>
        <w:t>va</w:t>
      </w:r>
      <w:r>
        <w:rPr>
          <w:rFonts w:cs="Segoe UI Light" w:hAnsi="Segoe UI Light" w:eastAsia="Segoe UI Light" w:ascii="Segoe UI Light"/>
          <w:color w:val="006FC0"/>
          <w:spacing w:val="-11"/>
          <w:w w:val="100"/>
          <w:position w:val="13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006FC0"/>
          <w:spacing w:val="2"/>
          <w:w w:val="100"/>
          <w:position w:val="13"/>
          <w:sz w:val="26"/>
          <w:szCs w:val="26"/>
        </w:rPr>
        <w:t>G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n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13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13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006FC0"/>
          <w:spacing w:val="-1"/>
          <w:w w:val="100"/>
          <w:position w:val="13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13"/>
          <w:sz w:val="26"/>
          <w:szCs w:val="26"/>
        </w:rPr>
        <w:t>ci</w:t>
      </w:r>
      <w:r>
        <w:rPr>
          <w:rFonts w:cs="Segoe UI Light" w:hAnsi="Segoe UI Light" w:eastAsia="Segoe UI Light" w:ascii="Segoe UI Light"/>
          <w:color w:val="006FC0"/>
          <w:spacing w:val="-2"/>
          <w:w w:val="100"/>
          <w:position w:val="13"/>
          <w:sz w:val="26"/>
          <w:szCs w:val="26"/>
        </w:rPr>
        <w:t>ó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13"/>
          <w:sz w:val="26"/>
          <w:szCs w:val="26"/>
        </w:rPr>
        <w:t>n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13"/>
          <w:sz w:val="26"/>
          <w:szCs w:val="26"/>
        </w:rPr>
        <w:t>                                                                            </w:t>
      </w:r>
      <w:r>
        <w:rPr>
          <w:rFonts w:cs="Segoe UI Light" w:hAnsi="Segoe UI Light" w:eastAsia="Segoe UI Light" w:ascii="Segoe UI Light"/>
          <w:color w:val="006FC0"/>
          <w:spacing w:val="60"/>
          <w:w w:val="100"/>
          <w:position w:val="13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006FC0"/>
          <w:spacing w:val="2"/>
          <w:w w:val="100"/>
          <w:position w:val="-4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006FC0"/>
          <w:spacing w:val="2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006FC0"/>
          <w:spacing w:val="1"/>
          <w:w w:val="100"/>
          <w:position w:val="-4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006FC0"/>
          <w:spacing w:val="1"/>
          <w:w w:val="100"/>
          <w:position w:val="-4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006FC0"/>
          <w:spacing w:val="-6"/>
          <w:w w:val="100"/>
          <w:position w:val="-4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006FC0"/>
          <w:spacing w:val="1"/>
          <w:w w:val="100"/>
          <w:position w:val="-4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006FC0"/>
          <w:spacing w:val="-16"/>
          <w:w w:val="100"/>
          <w:position w:val="-4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006FC0"/>
          <w:spacing w:val="-39"/>
          <w:w w:val="100"/>
          <w:position w:val="-4"/>
          <w:sz w:val="26"/>
          <w:szCs w:val="26"/>
        </w:rPr>
        <w:t>T</w:t>
      </w:r>
      <w:r>
        <w:rPr>
          <w:rFonts w:cs="Segoe UI Light" w:hAnsi="Segoe UI Light" w:eastAsia="Segoe UI Light" w:ascii="Segoe UI Light"/>
          <w:color w:val="006FC0"/>
          <w:spacing w:val="3"/>
          <w:w w:val="100"/>
          <w:position w:val="-4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2"/>
          <w:w w:val="100"/>
          <w:position w:val="-4"/>
          <w:sz w:val="26"/>
          <w:szCs w:val="26"/>
        </w:rPr>
        <w:t>l</w:t>
      </w:r>
      <w:r>
        <w:rPr>
          <w:rFonts w:cs="Segoe UI Light" w:hAnsi="Segoe UI Light" w:eastAsia="Segoe UI Light" w:ascii="Segoe UI Light"/>
          <w:color w:val="006FC0"/>
          <w:spacing w:val="1"/>
          <w:w w:val="100"/>
          <w:position w:val="-4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-4"/>
          <w:sz w:val="26"/>
          <w:szCs w:val="26"/>
        </w:rPr>
        <w:t>f</w:t>
      </w:r>
      <w:r>
        <w:rPr>
          <w:rFonts w:cs="Segoe UI Light" w:hAnsi="Segoe UI Light" w:eastAsia="Segoe UI Light" w:ascii="Segoe UI Light"/>
          <w:color w:val="006FC0"/>
          <w:spacing w:val="1"/>
          <w:w w:val="100"/>
          <w:position w:val="-4"/>
          <w:sz w:val="26"/>
          <w:szCs w:val="26"/>
        </w:rPr>
        <w:t>ó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-4"/>
          <w:sz w:val="26"/>
          <w:szCs w:val="26"/>
        </w:rPr>
        <w:t>nic</w:t>
      </w:r>
      <w:r>
        <w:rPr>
          <w:rFonts w:cs="Segoe UI Light" w:hAnsi="Segoe UI Light" w:eastAsia="Segoe UI Light" w:ascii="Segoe UI Light"/>
          <w:color w:val="006FC0"/>
          <w:spacing w:val="1"/>
          <w:w w:val="100"/>
          <w:position w:val="-4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006FC0"/>
          <w:spacing w:val="0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Segoe UI Light" w:hAnsi="Segoe UI Light" w:eastAsia="Segoe UI Light" w:ascii="Segoe UI Light"/>
          <w:sz w:val="26"/>
          <w:szCs w:val="26"/>
        </w:rPr>
        <w:jc w:val="right"/>
        <w:spacing w:lineRule="exact" w:line="300"/>
        <w:ind w:right="773"/>
      </w:pPr>
      <w:r>
        <w:rPr>
          <w:rFonts w:cs="Segoe UI Light" w:hAnsi="Segoe UI Light" w:eastAsia="Segoe UI Light" w:ascii="Segoe UI Light"/>
          <w:color w:val="92D050"/>
          <w:spacing w:val="2"/>
          <w:w w:val="100"/>
          <w:position w:val="-4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92D050"/>
          <w:spacing w:val="2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92D050"/>
          <w:spacing w:val="1"/>
          <w:w w:val="100"/>
          <w:position w:val="-4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92D050"/>
          <w:spacing w:val="0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92D050"/>
          <w:spacing w:val="1"/>
          <w:w w:val="100"/>
          <w:position w:val="-4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92D050"/>
          <w:spacing w:val="-6"/>
          <w:w w:val="100"/>
          <w:position w:val="-4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92D050"/>
          <w:spacing w:val="1"/>
          <w:w w:val="100"/>
          <w:position w:val="-4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92D050"/>
          <w:spacing w:val="0"/>
          <w:w w:val="100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92D050"/>
          <w:spacing w:val="-16"/>
          <w:w w:val="100"/>
          <w:position w:val="-4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92D050"/>
          <w:spacing w:val="1"/>
          <w:w w:val="99"/>
          <w:position w:val="-4"/>
          <w:sz w:val="26"/>
          <w:szCs w:val="26"/>
        </w:rPr>
        <w:t>d</w:t>
      </w:r>
      <w:r>
        <w:rPr>
          <w:rFonts w:cs="Segoe UI Light" w:hAnsi="Segoe UI Light" w:eastAsia="Segoe UI Light" w:ascii="Segoe UI Light"/>
          <w:color w:val="92D050"/>
          <w:spacing w:val="3"/>
          <w:w w:val="99"/>
          <w:position w:val="-4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92D050"/>
          <w:spacing w:val="3"/>
          <w:w w:val="99"/>
          <w:position w:val="-4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92D050"/>
          <w:spacing w:val="0"/>
          <w:w w:val="99"/>
          <w:position w:val="-4"/>
          <w:sz w:val="26"/>
          <w:szCs w:val="26"/>
        </w:rPr>
        <w:t>ici</w:t>
      </w:r>
      <w:r>
        <w:rPr>
          <w:rFonts w:cs="Segoe UI Light" w:hAnsi="Segoe UI Light" w:eastAsia="Segoe UI Light" w:ascii="Segoe UI Light"/>
          <w:color w:val="92D050"/>
          <w:spacing w:val="-1"/>
          <w:w w:val="99"/>
          <w:position w:val="-4"/>
          <w:sz w:val="26"/>
          <w:szCs w:val="26"/>
        </w:rPr>
        <w:t>l</w:t>
      </w:r>
      <w:r>
        <w:rPr>
          <w:rFonts w:cs="Segoe UI Light" w:hAnsi="Segoe UI Light" w:eastAsia="Segoe UI Light" w:ascii="Segoe UI Light"/>
          <w:color w:val="92D050"/>
          <w:spacing w:val="0"/>
          <w:w w:val="99"/>
          <w:position w:val="-4"/>
          <w:sz w:val="26"/>
          <w:szCs w:val="26"/>
        </w:rPr>
        <w:t>i</w:t>
      </w:r>
      <w:r>
        <w:rPr>
          <w:rFonts w:cs="Segoe UI Light" w:hAnsi="Segoe UI Light" w:eastAsia="Segoe UI Light" w:ascii="Segoe UI Light"/>
          <w:color w:val="92D050"/>
          <w:spacing w:val="-1"/>
          <w:w w:val="99"/>
          <w:position w:val="-4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92D050"/>
          <w:spacing w:val="-2"/>
          <w:w w:val="99"/>
          <w:position w:val="-4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92D050"/>
          <w:spacing w:val="0"/>
          <w:w w:val="99"/>
          <w:position w:val="-4"/>
          <w:sz w:val="26"/>
          <w:szCs w:val="26"/>
        </w:rPr>
        <w:t>io</w:t>
      </w:r>
      <w:r>
        <w:rPr>
          <w:rFonts w:cs="Segoe UI Light" w:hAnsi="Segoe UI Light" w:eastAsia="Segoe UI Light" w:ascii="Segoe UI Light"/>
          <w:color w:val="92D050"/>
          <w:spacing w:val="-2"/>
          <w:w w:val="99"/>
          <w:position w:val="-4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92D050"/>
          <w:spacing w:val="0"/>
          <w:w w:val="99"/>
          <w:position w:val="-4"/>
          <w:sz w:val="26"/>
          <w:szCs w:val="26"/>
        </w:rPr>
        <w:t>.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cs="Segoe UI Light" w:hAnsi="Segoe UI Light" w:eastAsia="Segoe UI Light" w:ascii="Segoe UI Light"/>
          <w:sz w:val="26"/>
          <w:szCs w:val="26"/>
        </w:rPr>
        <w:jc w:val="left"/>
        <w:spacing w:lineRule="exact" w:line="260"/>
        <w:ind w:left="4335"/>
      </w:pPr>
      <w:r>
        <w:pict>
          <v:group style="position:absolute;margin-left:50.64pt;margin-top:-72.2355pt;width:222.27pt;height:168pt;mso-position-horizontal-relative:page;mso-position-vertical-relative:paragraph;z-index:-654" coordorigin="1013,-1445" coordsize="4445,3360">
            <v:shape type="#_x0000_t75" style="position:absolute;left:1013;top:-1445;width:4320;height:3360">
              <v:imagedata o:title="" r:id="rId24"/>
            </v:shape>
            <v:shape style="position:absolute;left:5178;top:-410;width:105;height:183" coordorigin="5178,-410" coordsize="105,183" path="m5266,-321l5272,-328,5280,-337,5283,-348,5283,-376,5279,-388,5269,-397,5268,-398,5252,-407,5230,-410,5178,-410,5178,-227,5196,-227,5196,-307,5222,-307,5228,-305,5232,-301,5237,-298,5241,-291,5247,-326,5237,-323,5196,-323,5196,-394,5239,-394,5249,-391,5256,-385,5262,-379,5266,-371,5266,-349,5262,-339,5259,-316,5266,-321xe" filled="t" fillcolor="#000000" stroked="f">
              <v:path arrowok="t"/>
              <v:fill/>
            </v:shape>
            <v:shape style="position:absolute;left:5241;top:-339;width:47;height:112" coordorigin="5241,-339" coordsize="47,112" path="m5270,-227l5289,-227,5262,-284,5257,-297,5252,-306,5246,-311,5245,-312,5250,-313,5259,-316,5262,-339,5254,-333,5247,-326,5241,-291,5246,-281,5270,-227xe" filled="t" fillcolor="#000000" stroked="f">
              <v:path arrowok="t"/>
              <v:fill/>
            </v:shape>
            <v:shape style="position:absolute;left:4958;top:-319;width:17;height:0" coordorigin="4958,-319" coordsize="17,0" path="m4958,-319l4975,-319e" filled="f" stroked="t" strokeweight="9.25pt" strokecolor="#000000">
              <v:path arrowok="t"/>
            </v:shape>
            <v:shape style="position:absolute;left:5002;top:-410;width:149;height:183" coordorigin="5002,-410" coordsize="149,183" path="m5081,-227l5151,-410,5133,-410,5078,-265,5077,-263,5075,-257,5073,-265,5020,-410,5002,-410,5068,-227,5081,-227xe" filled="t" fillcolor="#000000" stroked="f">
              <v:path arrowok="t"/>
              <v:fill/>
            </v:shape>
            <v:shape style="position:absolute;left:5387;top:-250;width:25;height:25" coordorigin="5387,-250" coordsize="25,25" path="m5387,-238l5389,-231,5393,-226,5400,-225,5406,-226,5411,-231,5413,-238,5411,-244,5406,-249,5400,-250,5393,-249,5389,-244,5387,-238xe" filled="t" fillcolor="#000000" stroked="f">
              <v:path arrowok="t"/>
              <v:fill/>
            </v:shape>
            <v:shape style="position:absolute;left:5387;top:-362;width:25;height:25" coordorigin="5387,-362" coordsize="25,25" path="m5387,-349l5389,-343,5393,-338,5400,-337,5406,-338,5411,-343,5413,-349,5411,-356,5406,-360,5400,-362,5393,-360,5389,-356,5387,-349xe" filled="t" fillcolor="#000000" stroked="f">
              <v:path arrowok="t"/>
              <v:fill/>
            </v:shape>
            <v:shape style="position:absolute;left:5387;top:-250;width:25;height:25" coordorigin="5387,-250" coordsize="25,25" path="m5400,-250l5403,-250,5406,-249,5409,-246,5411,-244,5413,-241,5413,-238,5413,-234,5411,-231,5409,-229,5406,-226,5403,-225,5400,-225,5396,-225,5393,-226,5391,-229,5389,-231,5387,-234,5387,-238,5387,-241,5389,-244,5391,-246,5393,-249,5396,-250,5400,-250xe" filled="f" stroked="t" strokeweight="0.72pt" strokecolor="#99CC00">
              <v:path arrowok="t"/>
            </v:shape>
            <v:shape style="position:absolute;left:5387;top:-362;width:25;height:25" coordorigin="5387,-362" coordsize="25,25" path="m5400,-362l5403,-362,5406,-360,5409,-358,5411,-356,5413,-353,5413,-349,5413,-346,5411,-343,5409,-340,5406,-338,5403,-337,5400,-337,5396,-337,5393,-338,5391,-340,5389,-343,5387,-346,5387,-349,5387,-353,5389,-356,5391,-358,5393,-360,5396,-362,5400,-362xe" filled="f" stroked="t" strokeweight="0.72pt" strokecolor="#99CC00">
              <v:path arrowok="t"/>
            </v:shape>
            <v:shape style="position:absolute;left:5196;top:-394;width:70;height:71" coordorigin="5196,-394" coordsize="70,71" path="m5196,-394l5196,-323,5224,-323,5237,-323,5247,-326,5254,-333,5262,-339,5266,-349,5266,-360,5266,-371,5262,-379,5256,-385,5249,-391,5239,-394,5226,-394,5196,-394xe" filled="f" stroked="t" strokeweight="0.72pt" strokecolor="#99CC00">
              <v:path arrowok="t"/>
            </v:shape>
            <v:shape style="position:absolute;left:5178;top:-410;width:110;height:183" coordorigin="5178,-410" coordsize="110,183" path="m5178,-410l5230,-410,5252,-407,5268,-398,5269,-397,5279,-388,5283,-376,5283,-361,5283,-348,5280,-337,5272,-328,5266,-321,5259,-316,5250,-313,5245,-312,5246,-311,5252,-306,5257,-297,5262,-284,5289,-227,5270,-227,5246,-281,5241,-291,5237,-298,5232,-301,5228,-305,5222,-307,5215,-307,5196,-307,5196,-227,5178,-227,5178,-410xe" filled="f" stroked="t" strokeweight="0.72pt" strokecolor="#99CC00">
              <v:path arrowok="t"/>
            </v:shape>
            <v:shape style="position:absolute;left:5002;top:-410;width:149;height:183" coordorigin="5002,-410" coordsize="149,183" path="m5002,-410l5020,-410,5073,-265,5075,-257,5076,-260,5076,-261,5077,-263,5078,-265,5133,-410,5151,-410,5081,-227,5068,-227,5002,-410xe" filled="f" stroked="t" strokeweight="0.72pt" strokecolor="#99CC00">
              <v:path arrowok="t"/>
            </v:shape>
            <v:shape style="position:absolute;left:4950;top:-319;width:32;height:0" coordorigin="4950,-319" coordsize="32,0" path="m4950,-319l4982,-319e" filled="f" stroked="t" strokeweight="9.97pt" strokecolor="#99CC00">
              <v:path arrowok="t"/>
            </v:shape>
            <w10:wrap type="none"/>
          </v:group>
        </w:pict>
      </w:r>
      <w:r>
        <w:rPr>
          <w:rFonts w:cs="Segoe UI Light" w:hAnsi="Segoe UI Light" w:eastAsia="Segoe UI Light" w:ascii="Segoe UI Light"/>
          <w:color w:val="6F2F9F"/>
          <w:spacing w:val="2"/>
          <w:w w:val="100"/>
          <w:position w:val="1"/>
          <w:sz w:val="26"/>
          <w:szCs w:val="26"/>
        </w:rPr>
        <w:t>G</w:t>
      </w:r>
      <w:r>
        <w:rPr>
          <w:rFonts w:cs="Segoe UI Light" w:hAnsi="Segoe UI Light" w:eastAsia="Segoe UI Light" w:ascii="Segoe UI Light"/>
          <w:color w:val="6F2F9F"/>
          <w:spacing w:val="3"/>
          <w:w w:val="100"/>
          <w:position w:val="1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6F2F9F"/>
          <w:spacing w:val="1"/>
          <w:w w:val="100"/>
          <w:position w:val="1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F2F9F"/>
          <w:spacing w:val="1"/>
          <w:w w:val="100"/>
          <w:position w:val="1"/>
          <w:sz w:val="26"/>
          <w:szCs w:val="26"/>
        </w:rPr>
        <w:t>b</w:t>
      </w:r>
      <w:r>
        <w:rPr>
          <w:rFonts w:cs="Segoe UI Light" w:hAnsi="Segoe UI Light" w:eastAsia="Segoe UI Light" w:ascii="Segoe UI Light"/>
          <w:color w:val="6F2F9F"/>
          <w:spacing w:val="-1"/>
          <w:w w:val="100"/>
          <w:position w:val="1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F2F9F"/>
          <w:spacing w:val="0"/>
          <w:w w:val="100"/>
          <w:position w:val="1"/>
          <w:sz w:val="26"/>
          <w:szCs w:val="26"/>
        </w:rPr>
        <w:t>ci</w:t>
      </w:r>
      <w:r>
        <w:rPr>
          <w:rFonts w:cs="Segoe UI Light" w:hAnsi="Segoe UI Light" w:eastAsia="Segoe UI Light" w:ascii="Segoe UI Light"/>
          <w:color w:val="6F2F9F"/>
          <w:spacing w:val="-2"/>
          <w:w w:val="100"/>
          <w:position w:val="1"/>
          <w:sz w:val="26"/>
          <w:szCs w:val="26"/>
        </w:rPr>
        <w:t>ó</w:t>
      </w:r>
      <w:r>
        <w:rPr>
          <w:rFonts w:cs="Segoe UI Light" w:hAnsi="Segoe UI Light" w:eastAsia="Segoe UI Light" w:ascii="Segoe UI Light"/>
          <w:color w:val="6F2F9F"/>
          <w:spacing w:val="0"/>
          <w:w w:val="100"/>
          <w:position w:val="1"/>
          <w:sz w:val="26"/>
          <w:szCs w:val="26"/>
        </w:rPr>
        <w:t>n</w:t>
      </w:r>
      <w:r>
        <w:rPr>
          <w:rFonts w:cs="Segoe UI Light" w:hAnsi="Segoe UI Light" w:eastAsia="Segoe UI Light" w:ascii="Segoe UI Light"/>
          <w:color w:val="6F2F9F"/>
          <w:spacing w:val="-15"/>
          <w:w w:val="100"/>
          <w:position w:val="1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F2F9F"/>
          <w:spacing w:val="1"/>
          <w:w w:val="100"/>
          <w:position w:val="1"/>
          <w:sz w:val="26"/>
          <w:szCs w:val="26"/>
        </w:rPr>
        <w:t>d</w:t>
      </w:r>
      <w:r>
        <w:rPr>
          <w:rFonts w:cs="Segoe UI Light" w:hAnsi="Segoe UI Light" w:eastAsia="Segoe UI Light" w:ascii="Segoe UI Light"/>
          <w:color w:val="6F2F9F"/>
          <w:spacing w:val="0"/>
          <w:w w:val="100"/>
          <w:position w:val="1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6F2F9F"/>
          <w:spacing w:val="-1"/>
          <w:w w:val="100"/>
          <w:position w:val="1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F2F9F"/>
          <w:spacing w:val="2"/>
          <w:w w:val="100"/>
          <w:position w:val="1"/>
          <w:sz w:val="26"/>
          <w:szCs w:val="26"/>
        </w:rPr>
        <w:t>l</w:t>
      </w:r>
      <w:r>
        <w:rPr>
          <w:rFonts w:cs="Segoe UI Light" w:hAnsi="Segoe UI Light" w:eastAsia="Segoe UI Light" w:ascii="Segoe UI Light"/>
          <w:color w:val="6F2F9F"/>
          <w:spacing w:val="2"/>
          <w:w w:val="100"/>
          <w:position w:val="1"/>
          <w:sz w:val="26"/>
          <w:szCs w:val="26"/>
        </w:rPr>
        <w:t>l</w:t>
      </w:r>
      <w:r>
        <w:rPr>
          <w:rFonts w:cs="Segoe UI Light" w:hAnsi="Segoe UI Light" w:eastAsia="Segoe UI Light" w:ascii="Segoe UI Light"/>
          <w:color w:val="6F2F9F"/>
          <w:spacing w:val="-1"/>
          <w:w w:val="100"/>
          <w:position w:val="1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F2F9F"/>
          <w:spacing w:val="3"/>
          <w:w w:val="100"/>
          <w:position w:val="1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6F2F9F"/>
          <w:spacing w:val="-1"/>
          <w:w w:val="100"/>
          <w:position w:val="1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F2F9F"/>
          <w:spacing w:val="1"/>
          <w:w w:val="100"/>
          <w:position w:val="1"/>
          <w:sz w:val="26"/>
          <w:szCs w:val="26"/>
        </w:rPr>
        <w:t>d</w:t>
      </w:r>
      <w:r>
        <w:rPr>
          <w:rFonts w:cs="Segoe UI Light" w:hAnsi="Segoe UI Light" w:eastAsia="Segoe UI Light" w:ascii="Segoe UI Light"/>
          <w:color w:val="6F2F9F"/>
          <w:spacing w:val="-1"/>
          <w:w w:val="100"/>
          <w:position w:val="1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F2F9F"/>
          <w:spacing w:val="0"/>
          <w:w w:val="100"/>
          <w:position w:val="1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Segoe UI Light" w:hAnsi="Segoe UI Light" w:eastAsia="Segoe UI Light" w:ascii="Segoe UI Light"/>
          <w:sz w:val="26"/>
          <w:szCs w:val="26"/>
        </w:rPr>
        <w:jc w:val="left"/>
        <w:spacing w:lineRule="exact" w:line="320"/>
        <w:ind w:left="4355"/>
      </w:pPr>
      <w:r>
        <w:rPr>
          <w:rFonts w:cs="Segoe UI Light" w:hAnsi="Segoe UI Light" w:eastAsia="Segoe UI Light" w:ascii="Segoe UI Light"/>
          <w:color w:val="C00000"/>
          <w:spacing w:val="2"/>
          <w:w w:val="100"/>
          <w:position w:val="-2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C00000"/>
          <w:spacing w:val="3"/>
          <w:w w:val="100"/>
          <w:position w:val="-2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C00000"/>
          <w:spacing w:val="3"/>
          <w:w w:val="100"/>
          <w:position w:val="-2"/>
          <w:sz w:val="26"/>
          <w:szCs w:val="26"/>
        </w:rPr>
        <w:t>n</w:t>
      </w:r>
      <w:r>
        <w:rPr>
          <w:rFonts w:cs="Segoe UI Light" w:hAnsi="Segoe UI Light" w:eastAsia="Segoe UI Light" w:ascii="Segoe UI Light"/>
          <w:color w:val="C00000"/>
          <w:spacing w:val="0"/>
          <w:w w:val="100"/>
          <w:position w:val="-2"/>
          <w:sz w:val="26"/>
          <w:szCs w:val="26"/>
        </w:rPr>
        <w:t>ito</w:t>
      </w:r>
      <w:r>
        <w:rPr>
          <w:rFonts w:cs="Segoe UI Light" w:hAnsi="Segoe UI Light" w:eastAsia="Segoe UI Light" w:ascii="Segoe UI Light"/>
          <w:color w:val="C00000"/>
          <w:spacing w:val="-6"/>
          <w:w w:val="100"/>
          <w:position w:val="-2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C00000"/>
          <w:spacing w:val="1"/>
          <w:w w:val="100"/>
          <w:position w:val="-2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C00000"/>
          <w:spacing w:val="0"/>
          <w:w w:val="100"/>
          <w:position w:val="-2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C00000"/>
          <w:spacing w:val="-16"/>
          <w:w w:val="100"/>
          <w:position w:val="-2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C00000"/>
          <w:spacing w:val="3"/>
          <w:w w:val="100"/>
          <w:position w:val="-2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C00000"/>
          <w:spacing w:val="0"/>
          <w:w w:val="100"/>
          <w:position w:val="-2"/>
          <w:sz w:val="26"/>
          <w:szCs w:val="26"/>
        </w:rPr>
        <w:t>n</w:t>
      </w:r>
      <w:r>
        <w:rPr>
          <w:rFonts w:cs="Segoe UI Light" w:hAnsi="Segoe UI Light" w:eastAsia="Segoe UI Light" w:ascii="Segoe UI Light"/>
          <w:color w:val="C00000"/>
          <w:spacing w:val="-2"/>
          <w:w w:val="100"/>
          <w:position w:val="-2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C00000"/>
          <w:spacing w:val="2"/>
          <w:w w:val="100"/>
          <w:position w:val="-2"/>
          <w:sz w:val="26"/>
          <w:szCs w:val="26"/>
        </w:rPr>
        <w:t>t</w:t>
      </w:r>
      <w:r>
        <w:rPr>
          <w:rFonts w:cs="Segoe UI Light" w:hAnsi="Segoe UI Light" w:eastAsia="Segoe UI Light" w:ascii="Segoe UI Light"/>
          <w:color w:val="C00000"/>
          <w:spacing w:val="2"/>
          <w:w w:val="100"/>
          <w:position w:val="-2"/>
          <w:sz w:val="26"/>
          <w:szCs w:val="26"/>
        </w:rPr>
        <w:t>i</w:t>
      </w:r>
      <w:r>
        <w:rPr>
          <w:rFonts w:cs="Segoe UI Light" w:hAnsi="Segoe UI Light" w:eastAsia="Segoe UI Light" w:ascii="Segoe UI Light"/>
          <w:color w:val="C00000"/>
          <w:spacing w:val="3"/>
          <w:w w:val="100"/>
          <w:position w:val="-2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C00000"/>
          <w:spacing w:val="3"/>
          <w:w w:val="100"/>
          <w:position w:val="-2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C00000"/>
          <w:spacing w:val="-1"/>
          <w:w w:val="100"/>
          <w:position w:val="-2"/>
          <w:sz w:val="26"/>
          <w:szCs w:val="26"/>
        </w:rPr>
        <w:t>p</w:t>
      </w:r>
      <w:r>
        <w:rPr>
          <w:rFonts w:cs="Segoe UI Light" w:hAnsi="Segoe UI Light" w:eastAsia="Segoe UI Light" w:ascii="Segoe UI Light"/>
          <w:color w:val="C00000"/>
          <w:spacing w:val="0"/>
          <w:w w:val="100"/>
          <w:position w:val="-2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C00000"/>
          <w:spacing w:val="-13"/>
          <w:w w:val="100"/>
          <w:position w:val="-2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C00000"/>
          <w:spacing w:val="-2"/>
          <w:w w:val="100"/>
          <w:position w:val="-2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C00000"/>
          <w:spacing w:val="3"/>
          <w:w w:val="100"/>
          <w:position w:val="-2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C00000"/>
          <w:spacing w:val="-1"/>
          <w:w w:val="100"/>
          <w:position w:val="-2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C00000"/>
          <w:spacing w:val="0"/>
          <w:w w:val="100"/>
          <w:position w:val="-2"/>
          <w:sz w:val="26"/>
          <w:szCs w:val="26"/>
        </w:rPr>
        <w:t>l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9200" w:h="10800" w:orient="landscape"/>
          <w:pgMar w:top="900" w:bottom="280" w:left="600" w:right="2780"/>
        </w:sectPr>
      </w:pPr>
      <w:r>
        <w:rPr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pict>
          <v:group style="position:absolute;margin-left:28.44pt;margin-top:41.52pt;width:0pt;height:43.85pt;mso-position-horizontal-relative:page;mso-position-vertical-relative:page;z-index:-655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0pt;margin-top:435.42pt;width:960pt;height:104.58pt;mso-position-horizontal-relative:page;mso-position-vertical-relative:page;z-index:-657" coordorigin="0,8708" coordsize="19200,2092">
            <v:shape style="position:absolute;left:0;top:8837;width:0;height:1963" coordorigin="0,8837" coordsize="0,1963" path="m0,10800l0,8837,0,10800xe" filled="t" fillcolor="#ECC57A" stroked="f">
              <v:path arrowok="t"/>
              <v:fill/>
            </v:shape>
            <v:shape style="position:absolute;left:0;top:8754;width:2960;height:1606" coordorigin="0,8754" coordsize="2960,1606" path="m0,10360l2960,10360,2960,8754,0,8754,0,10360xe" filled="t" fillcolor="#FFFFFF" stroked="f">
              <v:path arrowok="t"/>
              <v:fill/>
            </v:shape>
            <v:shape style="position:absolute;left:-56;top:8754;width:3017;height:2059" coordorigin="-56,8754" coordsize="3017,2059" path="m2960,8754l0,8754e" filled="f" stroked="t" strokeweight="2.04pt" strokecolor="#FFFFFF">
              <v:path arrowok="t"/>
            </v:shape>
            <v:shape style="position:absolute;left:-56;top:8754;width:3017;height:2059" coordorigin="-56,8754" coordsize="3017,2059" path="m2960,10800l2960,8754e" filled="f" stroked="t" strokeweight="2.04pt" strokecolor="#FFFFFF">
              <v:path arrowok="t"/>
            </v:shape>
            <v:shape style="position:absolute;left:2636;top:10360;width:16564;height:440" coordorigin="2636,10360" coordsize="16564,440" path="m2636,10800l19200,10800,19200,10360,2636,10360,2636,10800xe" filled="t" fillcolor="#D07576" stroked="f">
              <v:path arrowok="t"/>
              <v:fill/>
            </v:shape>
            <v:shape style="position:absolute;left:1842;top:10360;width:60;height:440" coordorigin="1842,10360" coordsize="60,440" path="m1842,10800l1902,10800,1902,10360,1842,10360,1842,10800xe" filled="t" fillcolor="#D07576" stroked="f">
              <v:path arrowok="t"/>
              <v:fill/>
            </v:shape>
            <v:shape style="position:absolute;left:736;top:10360;width:372;height:440" coordorigin="736,10360" coordsize="372,440" path="m736,10800l1108,10800,1108,10360,736,10360,736,10800xe" filled="t" fillcolor="#D07576" stroked="f">
              <v:path arrowok="t"/>
              <v:fill/>
            </v:shape>
            <v:shape style="position:absolute;left:1;top:10360;width:19200;height:442" coordorigin="1,10360" coordsize="19200,442" path="m19200,10360l1,10360,1,10800e" filled="f" stroked="t" strokeweight="2.04pt" strokecolor="#D07576">
              <v:path arrowok="t"/>
            </v:shape>
            <v:shape style="position:absolute;left:1;top:10348;width:734;height:482" coordorigin="1,10348" coordsize="734,482" path="m736,10348l1,10348,1,10800,736,10800,736,10348xe" filled="t" fillcolor="#7097A9" stroked="f">
              <v:path arrowok="t"/>
              <v:fill/>
            </v:shape>
            <v:shape style="position:absolute;left:1;top:10348;width:734;height:482" coordorigin="1,10348" coordsize="734,482" path="m736,10348l1,10348,1,10800e" filled="f" stroked="t" strokeweight="2.04pt" strokecolor="#7097A9">
              <v:path arrowok="t"/>
            </v:shape>
            <v:shape style="position:absolute;left:1;top:10348;width:734;height:482" coordorigin="1,10348" coordsize="734,482" path="m736,10800l736,10348e" filled="f" stroked="t" strokeweight="2.04pt" strokecolor="#7097A9">
              <v:path arrowok="t"/>
            </v:shape>
            <v:shape style="position:absolute;left:1108;top:10348;width:734;height:482" coordorigin="1108,10348" coordsize="734,482" path="m1842,10348l1108,10348,1108,10800,1842,10800,1842,10348xe" filled="t" fillcolor="#AFD75B" stroked="f">
              <v:path arrowok="t"/>
              <v:fill/>
            </v:shape>
            <v:shape style="position:absolute;left:1108;top:10348;width:734;height:482" coordorigin="1108,10348" coordsize="734,482" path="m1842,10348l1108,10348,1108,10800e" filled="f" stroked="t" strokeweight="2.04pt" strokecolor="#AFD75B">
              <v:path arrowok="t"/>
            </v:shape>
            <v:shape style="position:absolute;left:1108;top:10348;width:734;height:482" coordorigin="1108,10348" coordsize="734,482" path="m1842,10800l1842,10348e" filled="f" stroked="t" strokeweight="2.04pt" strokecolor="#AFD75B">
              <v:path arrowok="t"/>
            </v:shape>
            <v:shape style="position:absolute;left:1902;top:10348;width:734;height:482" coordorigin="1902,10348" coordsize="734,482" path="m2636,10348l1902,10348,1902,10800,2636,10800,2636,10348xe" filled="t" fillcolor="#ECC57A" stroked="f">
              <v:path arrowok="t"/>
              <v:fill/>
            </v:shape>
            <v:shape style="position:absolute;left:1902;top:10348;width:734;height:482" coordorigin="1902,10348" coordsize="734,482" path="m2636,10348l1902,10348,1902,10800e" filled="f" stroked="t" strokeweight="2.04pt" strokecolor="#ECC57A">
              <v:path arrowok="t"/>
            </v:shape>
            <v:shape style="position:absolute;left:1902;top:10348;width:734;height:482" coordorigin="1902,10348" coordsize="734,482" path="m2636,10800l2636,10348e" filled="f" stroked="t" strokeweight="2.04pt" strokecolor="#ECC57A">
              <v:path arrowok="t"/>
            </v:shape>
            <v:shape type="#_x0000_t75" style="position:absolute;left:18350;top:10198;width:833;height:631">
              <v:imagedata o:title="" r:id="rId25"/>
            </v:shape>
            <w10:wrap type="none"/>
          </v:group>
        </w:pict>
      </w:r>
      <w:r>
        <w:pict>
          <v:group style="position:absolute;margin-left:738.84pt;margin-top:0pt;width:221.16pt;height:440.76pt;mso-position-horizontal-relative:page;mso-position-vertical-relative:page;z-index:-658" coordorigin="14777,0" coordsize="4423,8815">
            <v:shape type="#_x0000_t75" style="position:absolute;left:17237;top:3902;width:1963;height:1963">
              <v:imagedata o:title="" r:id="rId26"/>
            </v:shape>
            <v:shape type="#_x0000_t75" style="position:absolute;left:17006;top:0;width:2201;height:1963">
              <v:imagedata o:title="" r:id="rId27"/>
            </v:shape>
            <v:shape style="position:absolute;left:15968;top:1963;width:1268;height:1963" coordorigin="15968,1963" coordsize="1268,1963" path="m15968,3926l17237,3926,17237,1963,15968,1963,15968,3926xe" filled="t" fillcolor="#7097A9" stroked="f">
              <v:path arrowok="t"/>
              <v:fill/>
            </v:shape>
            <v:shape style="position:absolute;left:15968;top:5839;width:1268;height:1963" coordorigin="15968,5839" coordsize="1268,1963" path="m15968,7802l17237,7802,17237,5839,15968,5839,15968,7802xe" filled="t" fillcolor="#7097A9" stroked="f">
              <v:path arrowok="t"/>
              <v:fill/>
            </v:shape>
            <v:shape style="position:absolute;left:16216;top:982;width:2003;height:982" coordorigin="16216,982" coordsize="2003,982" path="m16216,1963l18218,1963,18218,982,16216,982,16216,1963xe" filled="t" fillcolor="#7097A9" stroked="f">
              <v:path arrowok="t"/>
              <v:fill/>
            </v:shape>
            <v:shape style="position:absolute;left:15968;top:1;width:5801;height:8794" coordorigin="15968,1" coordsize="5801,8794" path="m19200,1l15968,1,15968,8795,19200,8795,19200,1xe" filled="t" fillcolor="#FFFFFF" stroked="f">
              <v:path arrowok="t"/>
              <v:fill/>
            </v:shape>
            <v:shape style="position:absolute;left:15968;top:1;width:5801;height:8794" coordorigin="15968,1" coordsize="5801,8794" path="m19200,1l15968,1,15968,8795,19200,8795e" filled="f" stroked="t" strokeweight="2.04pt" strokecolor="#FFFFFF">
              <v:path arrowok="t"/>
            </v:shape>
            <v:shape style="position:absolute;left:14797;top:-20;width:1418;height:2057" coordorigin="14797,-20" coordsize="1418,2057" path="m16216,0l14797,0,14797,2036,16216,2036,16216,0xe" filled="t" fillcolor="#FFFFFF" stroked="f">
              <v:path arrowok="t"/>
              <v:fill/>
            </v:shape>
            <v:shape style="position:absolute;left:14797;top:-20;width:1418;height:2057" coordorigin="14797,-20" coordsize="1418,2057" path="m14797,0l14797,2036,16216,2036,16216,0e" filled="f" stroked="t" strokeweight="2.04pt" strokecolor="#FFFFFF">
              <v:path arrowok="t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Segoe UI Light" w:hAnsi="Segoe UI Light" w:eastAsia="Segoe UI Light" w:ascii="Segoe UI Light"/>
          <w:sz w:val="28"/>
          <w:szCs w:val="28"/>
        </w:rPr>
        <w:jc w:val="center"/>
        <w:spacing w:lineRule="exact" w:line="320"/>
        <w:ind w:left="5708" w:right="-28"/>
      </w:pPr>
      <w:r>
        <w:rPr>
          <w:rFonts w:cs="Segoe UI Light" w:hAnsi="Segoe UI Light" w:eastAsia="Segoe UI Light" w:ascii="Segoe UI Light"/>
          <w:color w:val="FFFFFF"/>
          <w:spacing w:val="2"/>
          <w:w w:val="100"/>
          <w:sz w:val="28"/>
          <w:szCs w:val="28"/>
        </w:rPr>
        <w:t>S</w:t>
      </w:r>
      <w:r>
        <w:rPr>
          <w:rFonts w:cs="Segoe UI Light" w:hAnsi="Segoe UI Light" w:eastAsia="Segoe UI Light" w:ascii="Segoe UI Light"/>
          <w:color w:val="FFFFFF"/>
          <w:spacing w:val="2"/>
          <w:w w:val="100"/>
          <w:sz w:val="28"/>
          <w:szCs w:val="28"/>
        </w:rPr>
        <w:t>i</w:t>
      </w:r>
      <w:r>
        <w:rPr>
          <w:rFonts w:cs="Segoe UI Light" w:hAnsi="Segoe UI Light" w:eastAsia="Segoe UI Light" w:ascii="Segoe UI Light"/>
          <w:color w:val="FFFFFF"/>
          <w:spacing w:val="1"/>
          <w:w w:val="100"/>
          <w:sz w:val="28"/>
          <w:szCs w:val="28"/>
        </w:rPr>
        <w:t>s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t</w:t>
      </w:r>
      <w:r>
        <w:rPr>
          <w:rFonts w:cs="Segoe UI Light" w:hAnsi="Segoe UI Light" w:eastAsia="Segoe UI Light" w:ascii="Segoe UI Light"/>
          <w:color w:val="FFFFFF"/>
          <w:spacing w:val="3"/>
          <w:w w:val="100"/>
          <w:sz w:val="28"/>
          <w:szCs w:val="28"/>
        </w:rPr>
        <w:t>e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m</w:t>
      </w:r>
      <w:r>
        <w:rPr>
          <w:rFonts w:cs="Segoe UI Light" w:hAnsi="Segoe UI Light" w:eastAsia="Segoe UI Light" w:ascii="Segoe UI Light"/>
          <w:color w:val="FFFFFF"/>
          <w:spacing w:val="-2"/>
          <w:w w:val="100"/>
          <w:sz w:val="28"/>
          <w:szCs w:val="28"/>
        </w:rPr>
        <w:t>a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s</w:t>
      </w:r>
      <w:r>
        <w:rPr>
          <w:rFonts w:cs="Segoe UI Light" w:hAnsi="Segoe UI Light" w:eastAsia="Segoe UI Light" w:ascii="Segoe UI Light"/>
          <w:color w:val="FFFFFF"/>
          <w:spacing w:val="-6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y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FFFFFF"/>
          <w:spacing w:val="3"/>
          <w:w w:val="100"/>
          <w:sz w:val="28"/>
          <w:szCs w:val="28"/>
        </w:rPr>
        <w:t>h</w:t>
      </w:r>
      <w:r>
        <w:rPr>
          <w:rFonts w:cs="Segoe UI Light" w:hAnsi="Segoe UI Light" w:eastAsia="Segoe UI Light" w:ascii="Segoe UI Light"/>
          <w:color w:val="FFFFFF"/>
          <w:spacing w:val="2"/>
          <w:w w:val="100"/>
          <w:sz w:val="28"/>
          <w:szCs w:val="28"/>
        </w:rPr>
        <w:t>e</w:t>
      </w:r>
      <w:r>
        <w:rPr>
          <w:rFonts w:cs="Segoe UI Light" w:hAnsi="Segoe UI Light" w:eastAsia="Segoe UI Light" w:ascii="Segoe UI Light"/>
          <w:color w:val="FFFFFF"/>
          <w:spacing w:val="1"/>
          <w:w w:val="100"/>
          <w:sz w:val="28"/>
          <w:szCs w:val="28"/>
        </w:rPr>
        <w:t>r</w:t>
      </w:r>
      <w:r>
        <w:rPr>
          <w:rFonts w:cs="Segoe UI Light" w:hAnsi="Segoe UI Light" w:eastAsia="Segoe UI Light" w:ascii="Segoe UI Light"/>
          <w:color w:val="FFFFFF"/>
          <w:spacing w:val="1"/>
          <w:w w:val="100"/>
          <w:sz w:val="28"/>
          <w:szCs w:val="28"/>
        </w:rPr>
        <w:t>r</w:t>
      </w:r>
      <w:r>
        <w:rPr>
          <w:rFonts w:cs="Segoe UI Light" w:hAnsi="Segoe UI Light" w:eastAsia="Segoe UI Light" w:ascii="Segoe UI Light"/>
          <w:color w:val="FFFFFF"/>
          <w:spacing w:val="-2"/>
          <w:w w:val="100"/>
          <w:sz w:val="28"/>
          <w:szCs w:val="28"/>
        </w:rPr>
        <w:t>a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mien</w:t>
      </w:r>
      <w:r>
        <w:rPr>
          <w:rFonts w:cs="Segoe UI Light" w:hAnsi="Segoe UI Light" w:eastAsia="Segoe UI Light" w:ascii="Segoe UI Light"/>
          <w:color w:val="FFFFFF"/>
          <w:spacing w:val="-1"/>
          <w:w w:val="100"/>
          <w:sz w:val="28"/>
          <w:szCs w:val="28"/>
        </w:rPr>
        <w:t>t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as</w:t>
      </w:r>
      <w:r>
        <w:rPr>
          <w:rFonts w:cs="Segoe UI Light" w:hAnsi="Segoe UI Light" w:eastAsia="Segoe UI Light" w:ascii="Segoe UI Light"/>
          <w:color w:val="FFFFFF"/>
          <w:spacing w:val="-5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FFFFFF"/>
          <w:spacing w:val="3"/>
          <w:w w:val="100"/>
          <w:sz w:val="28"/>
          <w:szCs w:val="28"/>
        </w:rPr>
        <w:t>d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e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FFFFFF"/>
          <w:spacing w:val="2"/>
          <w:w w:val="100"/>
          <w:sz w:val="28"/>
          <w:szCs w:val="28"/>
        </w:rPr>
        <w:t>a</w:t>
      </w:r>
      <w:r>
        <w:rPr>
          <w:rFonts w:cs="Segoe UI Light" w:hAnsi="Segoe UI Light" w:eastAsia="Segoe UI Light" w:ascii="Segoe UI Light"/>
          <w:color w:val="FFFFFF"/>
          <w:spacing w:val="3"/>
          <w:w w:val="100"/>
          <w:sz w:val="28"/>
          <w:szCs w:val="28"/>
        </w:rPr>
        <w:t>p</w:t>
      </w:r>
      <w:r>
        <w:rPr>
          <w:rFonts w:cs="Segoe UI Light" w:hAnsi="Segoe UI Light" w:eastAsia="Segoe UI Light" w:ascii="Segoe UI Light"/>
          <w:color w:val="FFFFFF"/>
          <w:spacing w:val="1"/>
          <w:w w:val="100"/>
          <w:sz w:val="28"/>
          <w:szCs w:val="28"/>
        </w:rPr>
        <w:t>o</w:t>
      </w:r>
      <w:r>
        <w:rPr>
          <w:rFonts w:cs="Segoe UI Light" w:hAnsi="Segoe UI Light" w:eastAsia="Segoe UI Light" w:ascii="Segoe UI Light"/>
          <w:color w:val="FFFFFF"/>
          <w:spacing w:val="0"/>
          <w:w w:val="100"/>
          <w:sz w:val="28"/>
          <w:szCs w:val="28"/>
        </w:rPr>
        <w:t>yo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sz w:val="28"/>
          <w:szCs w:val="28"/>
        </w:rPr>
      </w:r>
    </w:p>
    <w:p>
      <w:pPr>
        <w:rPr>
          <w:rFonts w:cs="Segoe UI Light" w:hAnsi="Segoe UI Light" w:eastAsia="Segoe UI Light" w:ascii="Segoe UI Light"/>
          <w:sz w:val="28"/>
          <w:szCs w:val="28"/>
        </w:rPr>
        <w:jc w:val="left"/>
        <w:spacing w:lineRule="exact" w:line="340"/>
        <w:ind w:left="52"/>
      </w:pPr>
      <w:r>
        <w:br w:type="column"/>
      </w:r>
      <w:r>
        <w:rPr>
          <w:rFonts w:cs="Segoe UI Light" w:hAnsi="Segoe UI Light" w:eastAsia="Segoe UI Light" w:ascii="Segoe UI Light"/>
          <w:color w:val="5243BA"/>
          <w:spacing w:val="2"/>
          <w:w w:val="100"/>
          <w:sz w:val="28"/>
          <w:szCs w:val="28"/>
        </w:rPr>
        <w:t>S</w:t>
      </w:r>
      <w:r>
        <w:rPr>
          <w:rFonts w:cs="Segoe UI Light" w:hAnsi="Segoe UI Light" w:eastAsia="Segoe UI Light" w:ascii="Segoe UI Light"/>
          <w:color w:val="5243BA"/>
          <w:spacing w:val="2"/>
          <w:w w:val="100"/>
          <w:sz w:val="28"/>
          <w:szCs w:val="28"/>
        </w:rPr>
        <w:t>i</w:t>
      </w:r>
      <w:r>
        <w:rPr>
          <w:rFonts w:cs="Segoe UI Light" w:hAnsi="Segoe UI Light" w:eastAsia="Segoe UI Light" w:ascii="Segoe UI Light"/>
          <w:color w:val="5243BA"/>
          <w:spacing w:val="1"/>
          <w:w w:val="100"/>
          <w:sz w:val="28"/>
          <w:szCs w:val="28"/>
        </w:rPr>
        <w:t>s</w:t>
      </w:r>
      <w:r>
        <w:rPr>
          <w:rFonts w:cs="Segoe UI Light" w:hAnsi="Segoe UI Light" w:eastAsia="Segoe UI Light" w:ascii="Segoe UI Light"/>
          <w:color w:val="5243BA"/>
          <w:spacing w:val="0"/>
          <w:w w:val="100"/>
          <w:sz w:val="28"/>
          <w:szCs w:val="28"/>
        </w:rPr>
        <w:t>t</w:t>
      </w:r>
      <w:r>
        <w:rPr>
          <w:rFonts w:cs="Segoe UI Light" w:hAnsi="Segoe UI Light" w:eastAsia="Segoe UI Light" w:ascii="Segoe UI Light"/>
          <w:color w:val="5243BA"/>
          <w:spacing w:val="3"/>
          <w:w w:val="100"/>
          <w:sz w:val="28"/>
          <w:szCs w:val="28"/>
        </w:rPr>
        <w:t>e</w:t>
      </w:r>
      <w:r>
        <w:rPr>
          <w:rFonts w:cs="Segoe UI Light" w:hAnsi="Segoe UI Light" w:eastAsia="Segoe UI Light" w:ascii="Segoe UI Light"/>
          <w:color w:val="5243BA"/>
          <w:spacing w:val="0"/>
          <w:w w:val="100"/>
          <w:sz w:val="28"/>
          <w:szCs w:val="28"/>
        </w:rPr>
        <w:t>ma</w:t>
      </w:r>
      <w:r>
        <w:rPr>
          <w:rFonts w:cs="Segoe UI Light" w:hAnsi="Segoe UI Light" w:eastAsia="Segoe UI Light" w:ascii="Segoe UI Light"/>
          <w:color w:val="5243BA"/>
          <w:spacing w:val="-9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5243BA"/>
          <w:spacing w:val="3"/>
          <w:w w:val="100"/>
          <w:sz w:val="28"/>
          <w:szCs w:val="28"/>
        </w:rPr>
        <w:t>d</w:t>
      </w:r>
      <w:r>
        <w:rPr>
          <w:rFonts w:cs="Segoe UI Light" w:hAnsi="Segoe UI Light" w:eastAsia="Segoe UI Light" w:ascii="Segoe UI Light"/>
          <w:color w:val="5243BA"/>
          <w:spacing w:val="0"/>
          <w:w w:val="100"/>
          <w:sz w:val="28"/>
          <w:szCs w:val="28"/>
        </w:rPr>
        <w:t>e</w:t>
      </w:r>
      <w:r>
        <w:rPr>
          <w:rFonts w:cs="Segoe UI Light" w:hAnsi="Segoe UI Light" w:eastAsia="Segoe UI Light" w:ascii="Segoe UI Light"/>
          <w:color w:val="5243BA"/>
          <w:spacing w:val="0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5243BA"/>
          <w:spacing w:val="2"/>
          <w:w w:val="100"/>
          <w:sz w:val="28"/>
          <w:szCs w:val="28"/>
        </w:rPr>
        <w:t>c</w:t>
      </w:r>
      <w:r>
        <w:rPr>
          <w:rFonts w:cs="Segoe UI Light" w:hAnsi="Segoe UI Light" w:eastAsia="Segoe UI Light" w:ascii="Segoe UI Light"/>
          <w:color w:val="5243BA"/>
          <w:spacing w:val="3"/>
          <w:w w:val="100"/>
          <w:sz w:val="28"/>
          <w:szCs w:val="28"/>
        </w:rPr>
        <w:t>o</w:t>
      </w:r>
      <w:r>
        <w:rPr>
          <w:rFonts w:cs="Segoe UI Light" w:hAnsi="Segoe UI Light" w:eastAsia="Segoe UI Light" w:ascii="Segoe UI Light"/>
          <w:color w:val="5243BA"/>
          <w:spacing w:val="1"/>
          <w:w w:val="100"/>
          <w:sz w:val="28"/>
          <w:szCs w:val="28"/>
        </w:rPr>
        <w:t>b</w:t>
      </w:r>
      <w:r>
        <w:rPr>
          <w:rFonts w:cs="Segoe UI Light" w:hAnsi="Segoe UI Light" w:eastAsia="Segoe UI Light" w:ascii="Segoe UI Light"/>
          <w:color w:val="5243BA"/>
          <w:spacing w:val="-1"/>
          <w:w w:val="100"/>
          <w:sz w:val="28"/>
          <w:szCs w:val="28"/>
        </w:rPr>
        <w:t>r</w:t>
      </w:r>
      <w:r>
        <w:rPr>
          <w:rFonts w:cs="Segoe UI Light" w:hAnsi="Segoe UI Light" w:eastAsia="Segoe UI Light" w:ascii="Segoe UI Light"/>
          <w:color w:val="5243BA"/>
          <w:spacing w:val="0"/>
          <w:w w:val="100"/>
          <w:sz w:val="28"/>
          <w:szCs w:val="28"/>
        </w:rPr>
        <w:t>a</w:t>
      </w:r>
      <w:r>
        <w:rPr>
          <w:rFonts w:cs="Segoe UI Light" w:hAnsi="Segoe UI Light" w:eastAsia="Segoe UI Light" w:ascii="Segoe UI Light"/>
          <w:color w:val="5243BA"/>
          <w:spacing w:val="-1"/>
          <w:w w:val="100"/>
          <w:sz w:val="28"/>
          <w:szCs w:val="28"/>
        </w:rPr>
        <w:t>n</w:t>
      </w:r>
      <w:r>
        <w:rPr>
          <w:rFonts w:cs="Segoe UI Light" w:hAnsi="Segoe UI Light" w:eastAsia="Segoe UI Light" w:ascii="Segoe UI Light"/>
          <w:color w:val="5243BA"/>
          <w:spacing w:val="0"/>
          <w:w w:val="100"/>
          <w:sz w:val="28"/>
          <w:szCs w:val="28"/>
        </w:rPr>
        <w:t>za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sz w:val="28"/>
          <w:szCs w:val="28"/>
        </w:rPr>
      </w:r>
    </w:p>
    <w:p>
      <w:pPr>
        <w:rPr>
          <w:rFonts w:cs="Segoe UI Light" w:hAnsi="Segoe UI Light" w:eastAsia="Segoe UI Light" w:ascii="Segoe UI Light"/>
          <w:sz w:val="26"/>
          <w:szCs w:val="26"/>
        </w:rPr>
        <w:jc w:val="left"/>
        <w:spacing w:before="91"/>
      </w:pP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C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15"/>
          <w:w w:val="100"/>
          <w:sz w:val="26"/>
          <w:szCs w:val="26"/>
        </w:rPr>
        <w:t>r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t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688030"/>
          <w:spacing w:val="-12"/>
          <w:w w:val="100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ivo,</w:t>
      </w:r>
      <w:r>
        <w:rPr>
          <w:rFonts w:cs="Segoe UI Light" w:hAnsi="Segoe UI Light" w:eastAsia="Segoe UI Light" w:ascii="Segoe UI Light"/>
          <w:color w:val="688030"/>
          <w:spacing w:val="-14"/>
          <w:w w:val="100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88030"/>
          <w:spacing w:val="6"/>
          <w:w w:val="100"/>
          <w:sz w:val="26"/>
          <w:szCs w:val="26"/>
        </w:rPr>
        <w:t>e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-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688030"/>
          <w:spacing w:val="-1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il</w:t>
      </w:r>
      <w:r>
        <w:rPr>
          <w:rFonts w:cs="Segoe UI Light" w:hAnsi="Segoe UI Light" w:eastAsia="Segoe UI Light" w:ascii="Segoe UI Light"/>
          <w:color w:val="688030"/>
          <w:spacing w:val="-14"/>
          <w:w w:val="100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i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v</w:t>
      </w:r>
      <w:r>
        <w:rPr>
          <w:rFonts w:cs="Segoe UI Light" w:hAnsi="Segoe UI Light" w:eastAsia="Segoe UI Light" w:ascii="Segoe UI Light"/>
          <w:color w:val="688030"/>
          <w:spacing w:val="-1"/>
          <w:w w:val="100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,</w:t>
      </w:r>
      <w:r>
        <w:rPr>
          <w:rFonts w:cs="Segoe UI Light" w:hAnsi="Segoe UI Light" w:eastAsia="Segoe UI Light" w:ascii="Segoe UI Light"/>
          <w:color w:val="688030"/>
          <w:spacing w:val="-14"/>
          <w:w w:val="100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688030"/>
          <w:spacing w:val="-6"/>
          <w:w w:val="100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m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i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v</w:t>
      </w:r>
      <w:r>
        <w:rPr>
          <w:rFonts w:cs="Segoe UI Light" w:hAnsi="Segoe UI Light" w:eastAsia="Segoe UI Light" w:ascii="Segoe UI Light"/>
          <w:color w:val="688030"/>
          <w:spacing w:val="-1"/>
          <w:w w:val="100"/>
          <w:sz w:val="26"/>
          <w:szCs w:val="26"/>
        </w:rPr>
        <w:t>o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,</w:t>
      </w:r>
      <w:r>
        <w:rPr>
          <w:rFonts w:cs="Segoe UI Light" w:hAnsi="Segoe UI Light" w:eastAsia="Segoe UI Light" w:ascii="Segoe UI Light"/>
          <w:color w:val="688030"/>
          <w:spacing w:val="-14"/>
          <w:w w:val="100"/>
          <w:sz w:val="26"/>
          <w:szCs w:val="26"/>
        </w:rPr>
        <w:t> 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W</w:t>
      </w:r>
      <w:r>
        <w:rPr>
          <w:rFonts w:cs="Segoe UI Light" w:hAnsi="Segoe UI Light" w:eastAsia="Segoe UI Light" w:ascii="Segoe UI Light"/>
          <w:color w:val="688030"/>
          <w:spacing w:val="3"/>
          <w:w w:val="100"/>
          <w:sz w:val="26"/>
          <w:szCs w:val="26"/>
        </w:rPr>
        <w:t>h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2"/>
          <w:w w:val="100"/>
          <w:sz w:val="26"/>
          <w:szCs w:val="26"/>
        </w:rPr>
        <w:t>t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s</w:t>
      </w:r>
      <w:r>
        <w:rPr>
          <w:rFonts w:cs="Segoe UI Light" w:hAnsi="Segoe UI Light" w:eastAsia="Segoe UI Light" w:ascii="Segoe UI Light"/>
          <w:color w:val="688030"/>
          <w:spacing w:val="-2"/>
          <w:w w:val="100"/>
          <w:sz w:val="26"/>
          <w:szCs w:val="26"/>
        </w:rPr>
        <w:t>A</w:t>
      </w:r>
      <w:r>
        <w:rPr>
          <w:rFonts w:cs="Segoe UI Light" w:hAnsi="Segoe UI Light" w:eastAsia="Segoe UI Light" w:ascii="Segoe UI Light"/>
          <w:color w:val="688030"/>
          <w:spacing w:val="1"/>
          <w:w w:val="100"/>
          <w:sz w:val="26"/>
          <w:szCs w:val="26"/>
        </w:rPr>
        <w:t>p</w:t>
      </w:r>
      <w:r>
        <w:rPr>
          <w:rFonts w:cs="Segoe UI Light" w:hAnsi="Segoe UI Light" w:eastAsia="Segoe UI Light" w:ascii="Segoe UI Light"/>
          <w:color w:val="688030"/>
          <w:spacing w:val="0"/>
          <w:w w:val="100"/>
          <w:sz w:val="26"/>
          <w:szCs w:val="26"/>
        </w:rPr>
        <w:t>p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sz w:val="26"/>
          <w:szCs w:val="26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Segoe UI Light" w:hAnsi="Segoe UI Light" w:eastAsia="Segoe UI Light" w:ascii="Segoe UI Light"/>
          <w:sz w:val="28"/>
          <w:szCs w:val="28"/>
        </w:rPr>
        <w:jc w:val="left"/>
        <w:ind w:left="52"/>
        <w:sectPr>
          <w:type w:val="continuous"/>
          <w:pgSz w:w="19200" w:h="10800" w:orient="landscape"/>
          <w:pgMar w:top="780" w:bottom="280" w:left="600" w:right="2780"/>
          <w:cols w:num="2" w:equalWidth="off">
            <w:col w:w="7641" w:space="1078"/>
            <w:col w:w="7101"/>
          </w:cols>
        </w:sectPr>
      </w:pPr>
      <w:r>
        <w:pict>
          <v:group style="position:absolute;margin-left:266.88pt;margin-top:-48.3776pt;width:235.079pt;height:106.685pt;mso-position-horizontal-relative:page;mso-position-vertical-relative:paragraph;z-index:-656" coordorigin="5338,-968" coordsize="4702,2134">
            <v:shape type="#_x0000_t75" style="position:absolute;left:8959;top:-84;width:1032;height:168">
              <v:imagedata o:title="" r:id="rId28"/>
            </v:shape>
            <v:shape style="position:absolute;left:9028;top:-28;width:884;height:0" coordorigin="9028,-28" coordsize="884,0" path="m9028,-28l9912,-28e" filled="f" stroked="t" strokeweight="2.04pt" strokecolor="#7BB99B">
              <v:path arrowok="t"/>
            </v:shape>
            <v:shape style="position:absolute;left:5358;top:-28;width:3768;height:1174" coordorigin="5358,-28" coordsize="3768,1174" path="m5358,1146l8172,1146,9126,-28,6312,-28,5358,1146xe" filled="t" fillcolor="#7BB99B" stroked="f">
              <v:path arrowok="t"/>
              <v:fill/>
            </v:shape>
            <v:shape style="position:absolute;left:5358;top:-28;width:3768;height:1174" coordorigin="5358,-28" coordsize="3768,1174" path="m5358,1146l6312,-28,9126,-28,8172,1146,5358,1146xe" filled="f" stroked="t" strokeweight="2.04pt" strokecolor="#7BB99B">
              <v:path arrowok="t"/>
            </v:shape>
            <v:shape type="#_x0000_t75" style="position:absolute;left:9007;top:-564;width:1032;height:168">
              <v:imagedata o:title="" r:id="rId29"/>
            </v:shape>
            <v:shape style="position:absolute;left:9076;top:-508;width:884;height:0" coordorigin="9076,-508" coordsize="884,0" path="m9076,-508l9960,-508e" filled="f" stroked="t" strokeweight="2.04pt" strokecolor="#BAD188">
              <v:path arrowok="t"/>
            </v:shape>
            <v:shape style="position:absolute;left:5406;top:-508;width:3768;height:1171" coordorigin="5406,-508" coordsize="3768,1171" path="m5406,663l8221,663,9174,-508,6359,-508,5406,663xe" filled="t" fillcolor="#BAD188" stroked="f">
              <v:path arrowok="t"/>
              <v:fill/>
            </v:shape>
            <v:shape style="position:absolute;left:5406;top:-508;width:3768;height:1171" coordorigin="5406,-508" coordsize="3768,1171" path="m5406,663l6359,-508,9174,-508,8221,663,5406,663xe" filled="f" stroked="t" strokeweight="2.04pt" strokecolor="#BAD188">
              <v:path arrowok="t"/>
            </v:shape>
            <v:shape type="#_x0000_t75" style="position:absolute;left:9007;top:-968;width:1032;height:168">
              <v:imagedata o:title="" r:id="rId30"/>
            </v:shape>
            <v:shape style="position:absolute;left:9076;top:-911;width:884;height:0" coordorigin="9076,-911" coordsize="884,0" path="m9076,-911l9960,-911e" filled="f" stroked="t" strokeweight="2.04pt" strokecolor="#5243BA">
              <v:path arrowok="t"/>
            </v:shape>
            <v:shape style="position:absolute;left:5406;top:-911;width:3768;height:1171" coordorigin="5406,-911" coordsize="3768,1171" path="m5406,260l8221,260,9174,-911,6359,-911,5406,260xe" filled="t" fillcolor="#5243BA" stroked="f">
              <v:path arrowok="t"/>
              <v:fill/>
            </v:shape>
            <v:shape style="position:absolute;left:5406;top:-911;width:3768;height:1171" coordorigin="5406,-911" coordsize="3768,1171" path="m5406,260l6359,-911,9174,-911,8221,260,5406,260xe" filled="f" stroked="t" strokeweight="2.04pt" strokecolor="#5243BA">
              <v:path arrowok="t"/>
            </v:shape>
            <w10:wrap type="none"/>
          </v:group>
        </w:pict>
      </w:r>
      <w:r>
        <w:rPr>
          <w:rFonts w:cs="Segoe UI Light" w:hAnsi="Segoe UI Light" w:eastAsia="Segoe UI Light" w:ascii="Segoe UI Light"/>
          <w:color w:val="7BB99B"/>
          <w:spacing w:val="2"/>
          <w:w w:val="100"/>
          <w:sz w:val="28"/>
          <w:szCs w:val="28"/>
        </w:rPr>
        <w:t>R</w:t>
      </w:r>
      <w:r>
        <w:rPr>
          <w:rFonts w:cs="Segoe UI Light" w:hAnsi="Segoe UI Light" w:eastAsia="Segoe UI Light" w:ascii="Segoe UI Light"/>
          <w:color w:val="7BB99B"/>
          <w:spacing w:val="3"/>
          <w:w w:val="100"/>
          <w:sz w:val="28"/>
          <w:szCs w:val="28"/>
        </w:rPr>
        <w:t>o</w:t>
      </w:r>
      <w:r>
        <w:rPr>
          <w:rFonts w:cs="Segoe UI Light" w:hAnsi="Segoe UI Light" w:eastAsia="Segoe UI Light" w:ascii="Segoe UI Light"/>
          <w:color w:val="7BB99B"/>
          <w:spacing w:val="1"/>
          <w:w w:val="100"/>
          <w:sz w:val="28"/>
          <w:szCs w:val="28"/>
        </w:rPr>
        <w:t>b</w:t>
      </w:r>
      <w:r>
        <w:rPr>
          <w:rFonts w:cs="Segoe UI Light" w:hAnsi="Segoe UI Light" w:eastAsia="Segoe UI Light" w:ascii="Segoe UI Light"/>
          <w:color w:val="7BB99B"/>
          <w:spacing w:val="-1"/>
          <w:w w:val="100"/>
          <w:sz w:val="28"/>
          <w:szCs w:val="28"/>
        </w:rPr>
        <w:t>o</w:t>
      </w:r>
      <w:r>
        <w:rPr>
          <w:rFonts w:cs="Segoe UI Light" w:hAnsi="Segoe UI Light" w:eastAsia="Segoe UI Light" w:ascii="Segoe UI Light"/>
          <w:color w:val="7BB99B"/>
          <w:spacing w:val="0"/>
          <w:w w:val="100"/>
          <w:sz w:val="28"/>
          <w:szCs w:val="28"/>
        </w:rPr>
        <w:t>t</w:t>
      </w:r>
      <w:r>
        <w:rPr>
          <w:rFonts w:cs="Segoe UI Light" w:hAnsi="Segoe UI Light" w:eastAsia="Segoe UI Light" w:ascii="Segoe UI Light"/>
          <w:color w:val="7BB99B"/>
          <w:spacing w:val="-6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7BB99B"/>
          <w:spacing w:val="0"/>
          <w:w w:val="100"/>
          <w:sz w:val="28"/>
          <w:szCs w:val="28"/>
        </w:rPr>
        <w:t>y</w:t>
      </w:r>
      <w:r>
        <w:rPr>
          <w:rFonts w:cs="Segoe UI Light" w:hAnsi="Segoe UI Light" w:eastAsia="Segoe UI Light" w:ascii="Segoe UI Light"/>
          <w:color w:val="7BB99B"/>
          <w:spacing w:val="3"/>
          <w:w w:val="100"/>
          <w:sz w:val="28"/>
          <w:szCs w:val="28"/>
        </w:rPr>
        <w:t> </w:t>
      </w:r>
      <w:r>
        <w:rPr>
          <w:rFonts w:cs="Segoe UI Light" w:hAnsi="Segoe UI Light" w:eastAsia="Segoe UI Light" w:ascii="Segoe UI Light"/>
          <w:color w:val="7BB99B"/>
          <w:spacing w:val="3"/>
          <w:w w:val="100"/>
          <w:sz w:val="28"/>
          <w:szCs w:val="28"/>
        </w:rPr>
        <w:t>P</w:t>
      </w:r>
      <w:r>
        <w:rPr>
          <w:rFonts w:cs="Segoe UI Light" w:hAnsi="Segoe UI Light" w:eastAsia="Segoe UI Light" w:ascii="Segoe UI Light"/>
          <w:color w:val="7BB99B"/>
          <w:spacing w:val="-4"/>
          <w:w w:val="100"/>
          <w:sz w:val="28"/>
          <w:szCs w:val="28"/>
        </w:rPr>
        <w:t>r</w:t>
      </w:r>
      <w:r>
        <w:rPr>
          <w:rFonts w:cs="Segoe UI Light" w:hAnsi="Segoe UI Light" w:eastAsia="Segoe UI Light" w:ascii="Segoe UI Light"/>
          <w:color w:val="7BB99B"/>
          <w:spacing w:val="0"/>
          <w:w w:val="100"/>
          <w:sz w:val="28"/>
          <w:szCs w:val="28"/>
        </w:rPr>
        <w:t>e</w:t>
      </w:r>
      <w:r>
        <w:rPr>
          <w:rFonts w:cs="Segoe UI Light" w:hAnsi="Segoe UI Light" w:eastAsia="Segoe UI Light" w:ascii="Segoe UI Light"/>
          <w:color w:val="7BB99B"/>
          <w:spacing w:val="1"/>
          <w:w w:val="100"/>
          <w:sz w:val="28"/>
          <w:szCs w:val="28"/>
        </w:rPr>
        <w:t>d</w:t>
      </w:r>
      <w:r>
        <w:rPr>
          <w:rFonts w:cs="Segoe UI Light" w:hAnsi="Segoe UI Light" w:eastAsia="Segoe UI Light" w:ascii="Segoe UI Light"/>
          <w:color w:val="7BB99B"/>
          <w:spacing w:val="0"/>
          <w:w w:val="100"/>
          <w:sz w:val="28"/>
          <w:szCs w:val="28"/>
        </w:rPr>
        <w:t>ictivo</w:t>
      </w:r>
      <w:r>
        <w:rPr>
          <w:rFonts w:cs="Segoe UI Light" w:hAnsi="Segoe UI Light" w:eastAsia="Segoe UI Light" w:ascii="Segoe UI Light"/>
          <w:color w:val="000000"/>
          <w:spacing w:val="0"/>
          <w:w w:val="100"/>
          <w:sz w:val="28"/>
          <w:szCs w:val="28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80"/>
        <w:ind w:left="113"/>
        <w:sectPr>
          <w:pgSz w:w="19200" w:h="10800" w:orient="landscape"/>
          <w:pgMar w:top="900" w:bottom="280" w:left="600" w:right="2780"/>
        </w:sectPr>
      </w:pPr>
      <w:r>
        <w:pict>
          <v:shape type="#_x0000_t75" style="position:absolute;margin-left:918.6pt;margin-top:509.88pt;width:41.52pt;height:31.56pt;mso-position-horizontal-relative:page;mso-position-vertical-relative:page;z-index:-645">
            <v:imagedata o:title="" r:id="rId31"/>
          </v:shape>
        </w:pict>
      </w:r>
      <w:r>
        <w:pict>
          <v:group style="position:absolute;margin-left:28.44pt;margin-top:41.52pt;width:0pt;height:43.85pt;mso-position-horizontal-relative:page;mso-position-vertical-relative:page;z-index:-646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207.72pt;margin-top:88.32pt;width:525.84pt;height:440.28pt;mso-position-horizontal-relative:page;mso-position-vertical-relative:page;z-index:-647" coordorigin="4154,1766" coordsize="10517,8806">
            <v:shape type="#_x0000_t75" style="position:absolute;left:4320;top:1766;width:8743;height:8419">
              <v:imagedata o:title="" r:id="rId32"/>
            </v:shape>
            <v:shape style="position:absolute;left:4175;top:9236;width:2191;height:1315" coordorigin="4175,9236" coordsize="2191,1315" path="m4175,10552l6366,10552,4248,9236,4175,10552xe" filled="t" fillcolor="#FFFFFF" stroked="f">
              <v:path arrowok="t"/>
              <v:fill/>
            </v:shape>
            <v:shape style="position:absolute;left:4175;top:9236;width:2191;height:1315" coordorigin="4175,9236" coordsize="2191,1315" path="m4175,10552l4248,9236,6366,10552,4175,10552xe" filled="f" stroked="t" strokeweight="2.04pt" strokecolor="#FFFFFF">
              <v:path arrowok="t"/>
            </v:shape>
            <v:shape style="position:absolute;left:9872;top:9124;width:4778;height:1063" coordorigin="9872,9124" coordsize="4778,1063" path="m9872,10187l14651,10187,13785,9124,9872,10187xe" filled="t" fillcolor="#FFFFFF" stroked="f">
              <v:path arrowok="t"/>
              <v:fill/>
            </v:shape>
            <v:shape style="position:absolute;left:9872;top:9124;width:4778;height:1063" coordorigin="9872,9124" coordsize="4778,1063" path="m9872,10187l13785,9124,14651,10187,9872,10187xe" filled="f" stroked="t" strokeweight="2.04pt" strokecolor="#FFFFFF">
              <v:path arrowok="t"/>
            </v:shape>
            <w10:wrap type="none"/>
          </v:group>
        </w:pict>
      </w:r>
      <w:r>
        <w:pict>
          <v:group style="position:absolute;margin-left:0pt;margin-top:376.06pt;width:109.46pt;height:163.94pt;mso-position-horizontal-relative:page;mso-position-vertical-relative:page;z-index:-648" coordorigin="0,7521" coordsize="2189,3279">
            <v:shape style="position:absolute;left:0;top:8621;width:2179;height:2179" coordorigin="0,8621" coordsize="2179,2179" path="m2179,8621l0,8621,0,10800,2179,10800,2179,8621xe" filled="t" fillcolor="#F9A99C" stroked="f">
              <v:path arrowok="t"/>
              <v:fill/>
            </v:shape>
            <v:shape style="position:absolute;left:0;top:7531;width:1090;height:1090" coordorigin="0,7531" coordsize="1090,1090" path="m0,8621l1090,8621,1090,7531,0,7531,0,8621xe" filled="t" fillcolor="#CEDBDF" stroked="f">
              <v:path arrowok="t"/>
              <v:fill/>
            </v:shape>
            <v:shape style="position:absolute;left:1090;top:8621;width:1090;height:1090" coordorigin="1090,8621" coordsize="1090,1090" path="m1090,9710l2179,9710,2179,8621,1090,8621,1090,9710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687.34pt;margin-top:0pt;width:272.66pt;height:435.74pt;mso-position-horizontal-relative:page;mso-position-vertical-relative:page;z-index:-649" coordorigin="13747,0" coordsize="5453,8715">
            <v:shape type="#_x0000_t75" style="position:absolute;left:17021;top:4349;width:2179;height:2179">
              <v:imagedata o:title="" r:id="rId33"/>
            </v:shape>
            <v:shape type="#_x0000_t75" style="position:absolute;left:14837;top:0;width:4363;height:4363">
              <v:imagedata o:title="" r:id="rId34"/>
            </v:shape>
            <v:shape style="position:absolute;left:14844;top:4351;width:2179;height:2179" coordorigin="14844,4351" coordsize="2179,2179" path="m14844,6530l17023,6530,17023,4351,14844,4351,14844,6530xe" filled="t" fillcolor="#CEDBDF" stroked="f">
              <v:path arrowok="t"/>
              <v:fill/>
            </v:shape>
            <v:shape style="position:absolute;left:17021;top:6528;width:2179;height:2177" coordorigin="17021,6528" coordsize="2179,2177" path="m17021,8705l19200,8705,19200,6528,17021,6528,17021,8705xe" filled="t" fillcolor="#7097A9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7097A9" stroked="f">
              <v:path arrowok="t"/>
              <v:fill/>
            </v:shape>
            <v:shape style="position:absolute;left:13757;top:0;width:1087;height:1090" coordorigin="13757,0" coordsize="1087,1090" path="m13757,1090l14844,1090,14844,0,13757,0,13757,1090xe" filled="t" fillcolor="#F9A99C" stroked="f">
              <v:path arrowok="t"/>
              <v:fill/>
            </v:shape>
            <v:shape style="position:absolute;left:15931;top:5424;width:1090;height:1090" coordorigin="15931,5424" coordsize="1090,1090" path="m15931,6514l17021,6514,17021,5424,15931,5424,15931,6514xe" filled="t" fillcolor="#7097A9" stroked="f">
              <v:path arrowok="t"/>
              <v:fill/>
            </v:shape>
            <w10:wrap type="none"/>
          </v:group>
        </w:pic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S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g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u</w:t>
      </w:r>
      <w:r>
        <w:rPr>
          <w:rFonts w:cs="Ink Free" w:hAnsi="Ink Free" w:eastAsia="Ink Free" w:ascii="Ink Free"/>
          <w:color w:val="7097A9"/>
          <w:spacing w:val="-3"/>
          <w:w w:val="100"/>
          <w:position w:val="5"/>
          <w:sz w:val="64"/>
          <w:szCs w:val="64"/>
        </w:rPr>
        <w:t>r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1"/>
          <w:w w:val="100"/>
          <w:position w:val="5"/>
          <w:sz w:val="64"/>
          <w:szCs w:val="64"/>
        </w:rPr>
        <w:t>d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ad</w:t>
      </w:r>
      <w:r>
        <w:rPr>
          <w:rFonts w:cs="Ink Free" w:hAnsi="Ink Free" w:eastAsia="Ink Free" w:ascii="Ink Free"/>
          <w:color w:val="7097A9"/>
          <w:spacing w:val="-4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d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la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form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a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ción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80"/>
        <w:ind w:left="113"/>
        <w:sectPr>
          <w:pgSz w:w="19200" w:h="10800" w:orient="landscape"/>
          <w:pgMar w:top="900" w:bottom="280" w:left="600" w:right="2780"/>
        </w:sectPr>
      </w:pPr>
      <w:r>
        <w:pict>
          <v:shape type="#_x0000_t75" style="position:absolute;margin-left:917.52pt;margin-top:509.88pt;width:41.64pt;height:31.56pt;mso-position-horizontal-relative:page;mso-position-vertical-relative:page;z-index:-642">
            <v:imagedata o:title="" r:id="rId35"/>
          </v:shape>
        </w:pict>
      </w:r>
      <w:r>
        <w:pict>
          <v:group style="position:absolute;margin-left:28.44pt;margin-top:41.52pt;width:0pt;height:43.85pt;mso-position-horizontal-relative:page;mso-position-vertical-relative:page;z-index:-643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0pt;margin-top:0pt;width:960pt;height:540pt;mso-position-horizontal-relative:page;mso-position-vertical-relative:page;z-index:-644" coordorigin="0,0" coordsize="19200,10800">
            <v:shape type="#_x0000_t75" style="position:absolute;left:17021;top:4349;width:2179;height:2179">
              <v:imagedata o:title="" r:id="rId36"/>
            </v:shape>
            <v:shape type="#_x0000_t75" style="position:absolute;left:14837;top:0;width:4363;height:4363">
              <v:imagedata o:title="" r:id="rId37"/>
            </v:shape>
            <v:shape style="position:absolute;left:14844;top:4351;width:2179;height:2179" coordorigin="14844,4351" coordsize="2179,2179" path="m14844,6530l17023,6530,17023,4351,14844,4351,14844,6530xe" filled="t" fillcolor="#CEDBDF" stroked="f">
              <v:path arrowok="t"/>
              <v:fill/>
            </v:shape>
            <v:shape style="position:absolute;left:17021;top:6528;width:2179;height:2177" coordorigin="17021,6528" coordsize="2179,2177" path="m17021,8705l19200,8705,19200,6528,17021,6528,17021,8705xe" filled="t" fillcolor="#7097A9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7097A9" stroked="f">
              <v:path arrowok="t"/>
              <v:fill/>
            </v:shape>
            <v:shape style="position:absolute;left:13757;top:0;width:1087;height:1090" coordorigin="13757,0" coordsize="1087,1090" path="m13757,1090l14844,1090,14844,0,13757,0,13757,1090xe" filled="t" fillcolor="#F9A99C" stroked="f">
              <v:path arrowok="t"/>
              <v:fill/>
            </v:shape>
            <v:shape style="position:absolute;left:15931;top:5424;width:1090;height:1090" coordorigin="15931,5424" coordsize="1090,1090" path="m15931,6514l17021,6514,17021,5424,15931,5424,15931,6514xe" filled="t" fillcolor="#7097A9" stroked="f">
              <v:path arrowok="t"/>
              <v:fill/>
            </v:shape>
            <v:shape style="position:absolute;left:0;top:8621;width:2179;height:2179" coordorigin="0,8621" coordsize="2179,2179" path="m2179,8621l0,8621,0,10800,2179,10800,2179,8621xe" filled="t" fillcolor="#F9A99C" stroked="f">
              <v:path arrowok="t"/>
              <v:fill/>
            </v:shape>
            <v:shape style="position:absolute;left:0;top:7531;width:1090;height:1090" coordorigin="0,7531" coordsize="1090,1090" path="m0,8621l1090,8621,1090,7531,0,7531,0,8621xe" filled="t" fillcolor="#CEDBDF" stroked="f">
              <v:path arrowok="t"/>
              <v:fill/>
            </v:shape>
            <v:shape style="position:absolute;left:1090;top:8621;width:1090;height:1090" coordorigin="1090,8621" coordsize="1090,1090" path="m1090,9710l2179,9710,2179,8621,1090,8621,1090,9710xe" filled="t" fillcolor="#7097A9" stroked="f">
              <v:path arrowok="t"/>
              <v:fill/>
            </v:shape>
            <v:shape type="#_x0000_t75" style="position:absolute;left:1073;top:2179;width:15958;height:6420">
              <v:imagedata o:title="" r:id="rId38"/>
            </v:shape>
            <w10:wrap type="none"/>
          </v:group>
        </w:pic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C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o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t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i</w:t>
      </w:r>
      <w:r>
        <w:rPr>
          <w:rFonts w:cs="Ink Free" w:hAnsi="Ink Free" w:eastAsia="Ink Free" w:ascii="Ink Free"/>
          <w:color w:val="7097A9"/>
          <w:spacing w:val="1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uidad</w:t>
      </w:r>
      <w:r>
        <w:rPr>
          <w:rFonts w:cs="Ink Free" w:hAnsi="Ink Free" w:eastAsia="Ink Free" w:ascii="Ink Free"/>
          <w:color w:val="7097A9"/>
          <w:spacing w:val="-3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d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l</w:t>
      </w:r>
      <w:r>
        <w:rPr>
          <w:rFonts w:cs="Ink Free" w:hAnsi="Ink Free" w:eastAsia="Ink Free" w:ascii="Ink Free"/>
          <w:color w:val="7097A9"/>
          <w:spacing w:val="-5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g</w:t>
      </w:r>
      <w:r>
        <w:rPr>
          <w:rFonts w:cs="Ink Free" w:hAnsi="Ink Free" w:eastAsia="Ink Free" w:ascii="Ink Free"/>
          <w:color w:val="7097A9"/>
          <w:spacing w:val="1"/>
          <w:w w:val="100"/>
          <w:position w:val="5"/>
          <w:sz w:val="64"/>
          <w:szCs w:val="64"/>
        </w:rPr>
        <w:t>o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cio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80"/>
        <w:ind w:left="113"/>
      </w:pPr>
      <w:r>
        <w:pict>
          <v:shape type="#_x0000_t75" style="position:absolute;margin-left:917.52pt;margin-top:509.88pt;width:41.64pt;height:31.56pt;mso-position-horizontal-relative:page;mso-position-vertical-relative:page;z-index:-638">
            <v:imagedata o:title="" r:id="rId39"/>
          </v:shape>
        </w:pict>
      </w:r>
      <w:r>
        <w:pict>
          <v:group style="position:absolute;margin-left:28.44pt;margin-top:41.52pt;width:0pt;height:43.85pt;mso-position-horizontal-relative:page;mso-position-vertical-relative:page;z-index:-639" coordorigin="569,830" coordsize="0,877">
            <v:shape style="position:absolute;left:569;top:830;width:0;height:877" coordorigin="569,830" coordsize="0,877" path="m569,830l569,1707e" filled="f" stroked="t" strokeweight="4.56pt" strokecolor="#AFD75B">
              <v:path arrowok="t"/>
            </v:shape>
            <w10:wrap type="none"/>
          </v:group>
        </w:pict>
      </w:r>
      <w:r>
        <w:pict>
          <v:group style="position:absolute;margin-left:0pt;margin-top:376.06pt;width:109.46pt;height:163.94pt;mso-position-horizontal-relative:page;mso-position-vertical-relative:page;z-index:-640" coordorigin="0,7521" coordsize="2189,3279">
            <v:shape style="position:absolute;left:0;top:8621;width:2179;height:2179" coordorigin="0,8621" coordsize="2179,2179" path="m2179,8621l0,8621,0,10800,2179,10800,2179,8621xe" filled="t" fillcolor="#F9A99C" stroked="f">
              <v:path arrowok="t"/>
              <v:fill/>
            </v:shape>
            <v:shape style="position:absolute;left:0;top:7531;width:1090;height:1090" coordorigin="0,7531" coordsize="1090,1090" path="m0,8621l1090,8621,1090,7531,0,7531,0,8621xe" filled="t" fillcolor="#CEDBDF" stroked="f">
              <v:path arrowok="t"/>
              <v:fill/>
            </v:shape>
            <v:shape style="position:absolute;left:1090;top:8621;width:1090;height:1090" coordorigin="1090,8621" coordsize="1090,1090" path="m1090,9710l2179,9710,2179,8621,1090,8621,1090,9710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687.34pt;margin-top:0pt;width:272.66pt;height:435.74pt;mso-position-horizontal-relative:page;mso-position-vertical-relative:page;z-index:-641" coordorigin="13747,0" coordsize="5453,8715">
            <v:shape type="#_x0000_t75" style="position:absolute;left:17021;top:4349;width:2179;height:2179">
              <v:imagedata o:title="" r:id="rId40"/>
            </v:shape>
            <v:shape type="#_x0000_t75" style="position:absolute;left:14837;top:0;width:4363;height:4363">
              <v:imagedata o:title="" r:id="rId41"/>
            </v:shape>
            <v:shape style="position:absolute;left:14844;top:4351;width:2179;height:2179" coordorigin="14844,4351" coordsize="2179,2179" path="m14844,6530l17023,6530,17023,4351,14844,4351,14844,6530xe" filled="t" fillcolor="#CEDBDF" stroked="f">
              <v:path arrowok="t"/>
              <v:fill/>
            </v:shape>
            <v:shape style="position:absolute;left:17021;top:6528;width:2179;height:2177" coordorigin="17021,6528" coordsize="2179,2177" path="m17021,8705l19200,8705,19200,6528,17021,6528,17021,8705xe" filled="t" fillcolor="#7097A9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7097A9" stroked="f">
              <v:path arrowok="t"/>
              <v:fill/>
            </v:shape>
            <v:shape style="position:absolute;left:13757;top:0;width:1087;height:1090" coordorigin="13757,0" coordsize="1087,1090" path="m13757,1090l14844,1090,14844,0,13757,0,13757,1090xe" filled="t" fillcolor="#F9A99C" stroked="f">
              <v:path arrowok="t"/>
              <v:fill/>
            </v:shape>
            <v:shape style="position:absolute;left:15931;top:5424;width:1090;height:1090" coordorigin="15931,5424" coordsize="1090,1090" path="m15931,6514l17021,6514,17021,5424,15931,5424,15931,6514xe" filled="t" fillcolor="#7097A9" stroked="f">
              <v:path arrowok="t"/>
              <v:fill/>
            </v:shape>
            <w10:wrap type="none"/>
          </v:group>
        </w:pic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N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u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stra</w:t>
      </w:r>
      <w:r>
        <w:rPr>
          <w:rFonts w:cs="Ink Free" w:hAnsi="Ink Free" w:eastAsia="Ink Free" w:ascii="Ink Free"/>
          <w:color w:val="7097A9"/>
          <w:spacing w:val="-4"/>
          <w:w w:val="100"/>
          <w:position w:val="5"/>
          <w:sz w:val="64"/>
          <w:szCs w:val="64"/>
        </w:rPr>
        <w:t> </w:t>
      </w:r>
      <w:r>
        <w:rPr>
          <w:rFonts w:cs="Ink Free" w:hAnsi="Ink Free" w:eastAsia="Ink Free" w:ascii="Ink Free"/>
          <w:color w:val="7097A9"/>
          <w:spacing w:val="2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3"/>
          <w:w w:val="100"/>
          <w:position w:val="5"/>
          <w:sz w:val="64"/>
          <w:szCs w:val="64"/>
        </w:rPr>
        <w:t>x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p</w:t>
      </w:r>
      <w:r>
        <w:rPr>
          <w:rFonts w:cs="Ink Free" w:hAnsi="Ink Free" w:eastAsia="Ink Free" w:ascii="Ink Free"/>
          <w:color w:val="7097A9"/>
          <w:spacing w:val="1"/>
          <w:w w:val="100"/>
          <w:position w:val="5"/>
          <w:sz w:val="64"/>
          <w:szCs w:val="64"/>
        </w:rPr>
        <w:t>e</w:t>
      </w:r>
      <w:r>
        <w:rPr>
          <w:rFonts w:cs="Ink Free" w:hAnsi="Ink Free" w:eastAsia="Ink Free" w:ascii="Ink Free"/>
          <w:color w:val="7097A9"/>
          <w:spacing w:val="0"/>
          <w:w w:val="100"/>
          <w:position w:val="5"/>
          <w:sz w:val="64"/>
          <w:szCs w:val="64"/>
        </w:rPr>
        <w:t>riencia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106"/>
        <w:sectPr>
          <w:pgSz w:w="19200" w:h="10800" w:orient="landscape"/>
          <w:pgMar w:top="900" w:bottom="280" w:left="600" w:right="2780"/>
        </w:sectPr>
      </w:pPr>
      <w:r>
        <w:pict>
          <v:shape type="#_x0000_t75" style="width:489.36pt;height:360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Ink Free" w:hAnsi="Ink Free" w:eastAsia="Ink Free" w:ascii="Ink Free"/>
          <w:sz w:val="64"/>
          <w:szCs w:val="64"/>
        </w:rPr>
        <w:jc w:val="left"/>
        <w:spacing w:lineRule="exact" w:line="740"/>
        <w:ind w:left="113"/>
      </w:pPr>
      <w:r>
        <w:pict>
          <v:group style="position:absolute;margin-left:23.88pt;margin-top:39.24pt;width:9.12pt;height:48.41pt;mso-position-horizontal-relative:page;mso-position-vertical-relative:page;z-index:-635" coordorigin="478,785" coordsize="182,968">
            <v:shape style="position:absolute;left:523;top:830;width:91;height:877" coordorigin="523,830" coordsize="91,877" path="m523,1707l614,1707,614,830,523,830,523,1707xe" filled="t" fillcolor="#AFD75B" stroked="f">
              <v:path arrowok="t"/>
              <v:fill/>
            </v:shape>
            <v:shape style="position:absolute;left:523;top:830;width:91;height:877" coordorigin="523,830" coordsize="91,877" path="m523,1707l614,1707,614,830,523,830,523,1707xe" filled="t" fillcolor="#AFD75B" stroked="f">
              <v:path arrowok="t"/>
              <v:fill/>
            </v:shape>
            <w10:wrap type="none"/>
          </v:group>
        </w:pict>
      </w:r>
      <w:r>
        <w:pict>
          <v:group style="position:absolute;margin-left:0pt;margin-top:376.06pt;width:109.46pt;height:163.94pt;mso-position-horizontal-relative:page;mso-position-vertical-relative:page;z-index:-636" coordorigin="0,7521" coordsize="2189,3279">
            <v:shape style="position:absolute;left:0;top:8621;width:2179;height:2179" coordorigin="0,8621" coordsize="2179,2179" path="m2179,8621l0,8621,0,10800,2179,10800,2179,8621xe" filled="t" fillcolor="#F9A99C" stroked="f">
              <v:path arrowok="t"/>
              <v:fill/>
            </v:shape>
            <v:shape style="position:absolute;left:0;top:7531;width:1090;height:1090" coordorigin="0,7531" coordsize="1090,1090" path="m0,8621l1090,8621,1090,7531,0,7531,0,8621xe" filled="t" fillcolor="#CEDBDF" stroked="f">
              <v:path arrowok="t"/>
              <v:fill/>
            </v:shape>
            <v:shape style="position:absolute;left:1090;top:8621;width:1090;height:1090" coordorigin="1090,8621" coordsize="1090,1090" path="m1090,9710l2179,9710,2179,8621,1090,8621,1090,9710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687.34pt;margin-top:0pt;width:272.66pt;height:435.74pt;mso-position-horizontal-relative:page;mso-position-vertical-relative:page;z-index:-637" coordorigin="13747,0" coordsize="5453,8715">
            <v:shape type="#_x0000_t75" style="position:absolute;left:17021;top:4349;width:2179;height:2179">
              <v:imagedata o:title="" r:id="rId43"/>
            </v:shape>
            <v:shape type="#_x0000_t75" style="position:absolute;left:14837;top:0;width:4363;height:4363">
              <v:imagedata o:title="" r:id="rId44"/>
            </v:shape>
            <v:shape style="position:absolute;left:14844;top:4351;width:2179;height:2179" coordorigin="14844,4351" coordsize="2179,2179" path="m14844,6530l17023,6530,17023,4351,14844,4351,14844,6530xe" filled="t" fillcolor="#CEDBDF" stroked="f">
              <v:path arrowok="t"/>
              <v:fill/>
            </v:shape>
            <v:shape style="position:absolute;left:17021;top:6528;width:2179;height:2177" coordorigin="17021,6528" coordsize="2179,2177" path="m17021,8705l19200,8705,19200,6528,17021,6528,17021,8705xe" filled="t" fillcolor="#7097A9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7097A9" stroked="f">
              <v:path arrowok="t"/>
              <v:fill/>
            </v:shape>
            <v:shape style="position:absolute;left:13757;top:0;width:1087;height:1090" coordorigin="13757,0" coordsize="1087,1090" path="m13757,1090l14844,1090,14844,0,13757,0,13757,1090xe" filled="t" fillcolor="#F9A99C" stroked="f">
              <v:path arrowok="t"/>
              <v:fill/>
            </v:shape>
            <v:shape style="position:absolute;left:15931;top:5424;width:1090;height:1090" coordorigin="15931,5424" coordsize="1090,1090" path="m15931,6514l17021,6514,17021,5424,15931,5424,15931,6514xe" filled="t" fillcolor="#7097A9" stroked="f">
              <v:path arrowok="t"/>
              <v:fill/>
            </v:shape>
            <w10:wrap type="none"/>
          </v:group>
        </w:pic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T</w:t>
      </w:r>
      <w:r>
        <w:rPr>
          <w:rFonts w:cs="Ink Free" w:hAnsi="Ink Free" w:eastAsia="Ink Free" w:ascii="Ink Free"/>
          <w:color w:val="7097A9"/>
          <w:spacing w:val="4"/>
          <w:w w:val="100"/>
          <w:position w:val="2"/>
          <w:sz w:val="64"/>
          <w:szCs w:val="64"/>
        </w:rPr>
        <w:t>r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a</w:t>
      </w:r>
      <w:r>
        <w:rPr>
          <w:rFonts w:cs="Ink Free" w:hAnsi="Ink Free" w:eastAsia="Ink Free" w:ascii="Ink Free"/>
          <w:color w:val="7097A9"/>
          <w:spacing w:val="2"/>
          <w:w w:val="100"/>
          <w:position w:val="2"/>
          <w:sz w:val="64"/>
          <w:szCs w:val="64"/>
        </w:rPr>
        <w:t>y</w:t>
      </w:r>
      <w:r>
        <w:rPr>
          <w:rFonts w:cs="Ink Free" w:hAnsi="Ink Free" w:eastAsia="Ink Free" w:ascii="Ink Free"/>
          <w:color w:val="7097A9"/>
          <w:spacing w:val="0"/>
          <w:w w:val="100"/>
          <w:position w:val="2"/>
          <w:sz w:val="64"/>
          <w:szCs w:val="64"/>
        </w:rPr>
        <w:t>ectoria</w:t>
      </w:r>
      <w:r>
        <w:rPr>
          <w:rFonts w:cs="Ink Free" w:hAnsi="Ink Free" w:eastAsia="Ink Free" w:ascii="Ink Free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12"/>
        <w:ind w:left="1777" w:right="1604"/>
      </w:pPr>
      <w:r>
        <w:rPr>
          <w:rFonts w:cs="Calibri" w:hAnsi="Calibri" w:eastAsia="Calibri" w:ascii="Calibri"/>
          <w:spacing w:val="-14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ria</w:t>
      </w:r>
      <w:r>
        <w:rPr>
          <w:rFonts w:cs="Calibri" w:hAnsi="Calibri" w:eastAsia="Calibri" w:ascii="Calibri"/>
          <w:spacing w:val="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er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á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í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rio</w:t>
      </w:r>
      <w:r>
        <w:rPr>
          <w:rFonts w:cs="Calibri" w:hAnsi="Calibri" w:eastAsia="Calibri" w:ascii="Calibri"/>
          <w:spacing w:val="1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1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or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ed</w:t>
      </w:r>
      <w:r>
        <w:rPr>
          <w:rFonts w:cs="Calibri" w:hAnsi="Calibri" w:eastAsia="Calibri" w:ascii="Calibri"/>
          <w:spacing w:val="1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Especiali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9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ios</w:t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17"/>
        <w:ind w:left="1777" w:right="1615"/>
      </w:pPr>
      <w:r>
        <w:rPr>
          <w:rFonts w:cs="Calibri" w:hAnsi="Calibri" w:eastAsia="Calibri" w:ascii="Calibri"/>
          <w:spacing w:val="0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í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EP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19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UN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iá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ose</w:t>
      </w:r>
      <w:r>
        <w:rPr>
          <w:rFonts w:cs="Calibri" w:hAnsi="Calibri" w:eastAsia="Calibri" w:ascii="Calibri"/>
          <w:spacing w:val="7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ob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14"/>
        <w:ind w:left="1777" w:right="1601"/>
      </w:pPr>
      <w:r>
        <w:rPr>
          <w:rFonts w:cs="Calibri" w:hAnsi="Calibri" w:eastAsia="Calibri" w:ascii="Calibri"/>
          <w:spacing w:val="1"/>
          <w:w w:val="100"/>
          <w:sz w:val="24"/>
          <w:szCs w:val="24"/>
        </w:rPr>
        <w:t>1987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 </w:t>
      </w:r>
      <w:r>
        <w:rPr>
          <w:rFonts w:cs="Calibri" w:hAnsi="Calibri" w:eastAsia="Calibri" w:ascii="Calibri"/>
          <w:spacing w:val="3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4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4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ú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im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3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2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ñ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on</w:t>
      </w:r>
      <w:r>
        <w:rPr>
          <w:rFonts w:cs="Calibri" w:hAnsi="Calibri" w:eastAsia="Calibri" w:ascii="Calibri"/>
          <w:spacing w:val="4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ach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ob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4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In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4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4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16"/>
        <w:ind w:left="1777" w:right="12847"/>
      </w:pPr>
      <w:r>
        <w:rPr>
          <w:rFonts w:cs="Calibri" w:hAnsi="Calibri" w:eastAsia="Calibri" w:ascii="Calibri"/>
          <w:spacing w:val="0"/>
          <w:w w:val="100"/>
          <w:sz w:val="24"/>
          <w:szCs w:val="24"/>
        </w:rPr>
        <w:t>Fi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ind w:left="1777" w:right="1614"/>
      </w:pP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2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ios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2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omiciliario</w:t>
      </w:r>
      <w:r>
        <w:rPr>
          <w:rFonts w:cs="Calibri" w:hAnsi="Calibri" w:eastAsia="Calibri" w:ascii="Calibri"/>
          <w:spacing w:val="2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2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2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ó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rios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spachos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7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2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25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15" w:lineRule="auto" w:line="252"/>
        <w:ind w:left="1777" w:right="1603"/>
      </w:pPr>
      <w:r>
        <w:rPr>
          <w:rFonts w:cs="Calibri" w:hAnsi="Calibri" w:eastAsia="Calibri" w:ascii="Calibri"/>
          <w:spacing w:val="1"/>
          <w:w w:val="100"/>
          <w:sz w:val="24"/>
          <w:szCs w:val="24"/>
        </w:rPr>
        <w:t>199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4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log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ecesi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ación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or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ación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ó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er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5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otri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9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arj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;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ía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or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ob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q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í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ñ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199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8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oll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ación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ió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;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em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48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ivi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ad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ec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ar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á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j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lineRule="auto" w:line="251"/>
        <w:ind w:left="1777" w:right="1605"/>
      </w:pP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aci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ó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me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q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em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onía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iar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er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ég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ame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9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3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oc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6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ñ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ión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sor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ob</w:t>
      </w:r>
      <w:r>
        <w:rPr>
          <w:rFonts w:cs="Calibri" w:hAnsi="Calibri" w:eastAsia="Calibri" w:ascii="Calibri"/>
          <w:spacing w:val="-8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am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lineRule="auto" w:line="251"/>
        <w:ind w:left="1777" w:right="1605"/>
      </w:pPr>
      <w:r>
        <w:rPr>
          <w:rFonts w:cs="Calibri" w:hAnsi="Calibri" w:eastAsia="Calibri" w:ascii="Calibri"/>
          <w:spacing w:val="-4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200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3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ación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oc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5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5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egi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x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e,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miendo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l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los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ias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ob</w:t>
      </w:r>
      <w:r>
        <w:rPr>
          <w:rFonts w:cs="Calibri" w:hAnsi="Calibri" w:eastAsia="Calibri" w:ascii="Calibri"/>
          <w:spacing w:val="-5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a;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ote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ari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y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lineRule="auto" w:line="251"/>
        <w:ind w:left="1777" w:right="1602"/>
        <w:sectPr>
          <w:pgSz w:w="19200" w:h="10800" w:orient="landscape"/>
          <w:pgMar w:top="900" w:bottom="280" w:left="600" w:right="2780"/>
        </w:sectPr>
      </w:pPr>
      <w:r>
        <w:rPr>
          <w:rFonts w:cs="Calibri" w:hAnsi="Calibri" w:eastAsia="Calibri" w:ascii="Calibri"/>
          <w:spacing w:val="-4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200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8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mí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4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F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IE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las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egi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es</w:t>
      </w:r>
      <w:r>
        <w:rPr>
          <w:rFonts w:cs="Calibri" w:hAnsi="Calibri" w:eastAsia="Calibri" w:ascii="Calibri"/>
          <w:spacing w:val="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la,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1"/>
          <w:w w:val="100"/>
          <w:sz w:val="24"/>
          <w:szCs w:val="24"/>
        </w:rPr>
        <w:t>V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ac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u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z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6"/>
          <w:w w:val="100"/>
          <w:sz w:val="24"/>
          <w:szCs w:val="24"/>
        </w:rPr>
        <w:t>x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a,</w:t>
      </w:r>
      <w:r>
        <w:rPr>
          <w:rFonts w:cs="Calibri" w:hAnsi="Calibri" w:eastAsia="Calibri" w:ascii="Calibri"/>
          <w:spacing w:val="6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g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,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s,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Villa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h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m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sa,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3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2"/>
          <w:w w:val="100"/>
          <w:sz w:val="24"/>
          <w:szCs w:val="24"/>
        </w:rPr>
        <w:t>b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c</w:t>
      </w:r>
      <w:r>
        <w:rPr>
          <w:rFonts w:cs="Calibri" w:hAnsi="Calibri" w:eastAsia="Calibri" w:ascii="Calibri"/>
          <w:spacing w:val="-2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é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d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i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t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os</w:t>
      </w:r>
      <w:r>
        <w:rPr>
          <w:rFonts w:cs="Calibri" w:hAnsi="Calibri" w:eastAsia="Calibri" w:ascii="Calibri"/>
          <w:spacing w:val="-1"/>
          <w:w w:val="100"/>
          <w:sz w:val="24"/>
          <w:szCs w:val="24"/>
        </w:rPr>
        <w:t> 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p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-4"/>
          <w:w w:val="100"/>
          <w:sz w:val="24"/>
          <w:szCs w:val="24"/>
        </w:rPr>
        <w:t>r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so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n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al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e</w:t>
      </w:r>
      <w:r>
        <w:rPr>
          <w:rFonts w:cs="Calibri" w:hAnsi="Calibri" w:eastAsia="Calibri" w:ascii="Calibri"/>
          <w:spacing w:val="1"/>
          <w:w w:val="100"/>
          <w:sz w:val="24"/>
          <w:szCs w:val="24"/>
        </w:rPr>
        <w:t>s</w: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pict>
          <v:shape type="#_x0000_t75" style="position:absolute;margin-left:917.52pt;margin-top:509.88pt;width:41.64pt;height:31.56pt;mso-position-horizontal-relative:page;mso-position-vertical-relative:page;z-index:-630">
            <v:imagedata o:title="" r:id="rId45"/>
          </v:shape>
        </w:pict>
      </w:r>
      <w:r>
        <w:pict>
          <v:group style="position:absolute;margin-left:0pt;margin-top:376.06pt;width:109.46pt;height:163.94pt;mso-position-horizontal-relative:page;mso-position-vertical-relative:page;z-index:-633" coordorigin="0,7521" coordsize="2189,3279">
            <v:shape style="position:absolute;left:0;top:8621;width:2179;height:2179" coordorigin="0,8621" coordsize="2179,2179" path="m2179,8621l0,8621,0,10800,2179,10800,2179,8621xe" filled="t" fillcolor="#F9A99C" stroked="f">
              <v:path arrowok="t"/>
              <v:fill/>
            </v:shape>
            <v:shape style="position:absolute;left:0;top:7531;width:1090;height:1090" coordorigin="0,7531" coordsize="1090,1090" path="m0,8621l1090,8621,1090,7531,0,7531,0,8621xe" filled="t" fillcolor="#CEDBDF" stroked="f">
              <v:path arrowok="t"/>
              <v:fill/>
            </v:shape>
            <v:shape style="position:absolute;left:1090;top:8621;width:1090;height:1090" coordorigin="1090,8621" coordsize="1090,1090" path="m1090,9710l2179,9710,2179,8621,1090,8621,1090,9710xe" filled="t" fillcolor="#7097A9" stroked="f">
              <v:path arrowok="t"/>
              <v:fill/>
            </v:shape>
            <w10:wrap type="none"/>
          </v:group>
        </w:pict>
      </w:r>
      <w:r>
        <w:pict>
          <v:group style="position:absolute;margin-left:687.34pt;margin-top:0pt;width:272.66pt;height:435.74pt;mso-position-horizontal-relative:page;mso-position-vertical-relative:page;z-index:-634" coordorigin="13747,0" coordsize="5453,8715">
            <v:shape type="#_x0000_t75" style="position:absolute;left:17021;top:4349;width:2179;height:2179">
              <v:imagedata o:title="" r:id="rId46"/>
            </v:shape>
            <v:shape type="#_x0000_t75" style="position:absolute;left:14837;top:0;width:4363;height:4363">
              <v:imagedata o:title="" r:id="rId47"/>
            </v:shape>
            <v:shape style="position:absolute;left:14844;top:4351;width:2179;height:2179" coordorigin="14844,4351" coordsize="2179,2179" path="m14844,6530l17023,6530,17023,4351,14844,4351,14844,6530xe" filled="t" fillcolor="#CEDBDF" stroked="f">
              <v:path arrowok="t"/>
              <v:fill/>
            </v:shape>
            <v:shape style="position:absolute;left:17021;top:6528;width:2179;height:2177" coordorigin="17021,6528" coordsize="2179,2177" path="m17021,8705l19200,8705,19200,6528,17021,6528,17021,8705xe" filled="t" fillcolor="#7097A9" stroked="f">
              <v:path arrowok="t"/>
              <v:fill/>
            </v:shape>
            <v:shape style="position:absolute;left:14844;top:0;width:2179;height:2179" coordorigin="14844,0" coordsize="2179,2179" path="m14844,2179l17023,2179,17023,0,14844,0,14844,2179xe" filled="t" fillcolor="#7097A9" stroked="f">
              <v:path arrowok="t"/>
              <v:fill/>
            </v:shape>
            <v:shape style="position:absolute;left:13757;top:0;width:1087;height:1090" coordorigin="13757,0" coordsize="1087,1090" path="m13757,1090l14844,1090,14844,0,13757,0,13757,1090xe" filled="t" fillcolor="#F9A99C" stroked="f">
              <v:path arrowok="t"/>
              <v:fill/>
            </v:shape>
            <v:shape style="position:absolute;left:15931;top:5424;width:1090;height:1090" coordorigin="15931,5424" coordsize="1090,1090" path="m15931,6514l17021,6514,17021,5424,15931,5424,15931,6514xe" filled="t" fillcolor="#7097A9" stroked="f">
              <v:path arrowok="t"/>
              <v:fill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Elephant" w:hAnsi="Elephant" w:eastAsia="Elephant" w:ascii="Elephant"/>
          <w:sz w:val="34"/>
          <w:szCs w:val="34"/>
        </w:rPr>
        <w:jc w:val="center"/>
        <w:spacing w:lineRule="exact" w:line="420"/>
        <w:ind w:left="5195" w:right="5739"/>
      </w:pPr>
      <w:r>
        <w:pict>
          <v:group style="position:absolute;margin-left:296.04pt;margin-top:-134.94pt;width:341.52pt;height:225.36pt;mso-position-horizontal-relative:page;mso-position-vertical-relative:paragraph;z-index:-632" coordorigin="5921,-2699" coordsize="6830,4507">
            <v:shape type="#_x0000_t75" style="position:absolute;left:5921;top:-503;width:2268;height:1447">
              <v:imagedata o:title="" r:id="rId48"/>
            </v:shape>
            <v:shape type="#_x0000_t75" style="position:absolute;left:6535;top:880;width:907;height:929">
              <v:imagedata o:title="" r:id="rId49"/>
            </v:shape>
            <v:shape type="#_x0000_t75" style="position:absolute;left:5921;top:-2699;width:6830;height:2280">
              <v:imagedata o:title="" r:id="rId50"/>
            </v:shape>
            <w10:wrap type="none"/>
          </v:group>
        </w:pic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55</w: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 </w:t>
      </w:r>
      <w:r>
        <w:rPr>
          <w:rFonts w:cs="Elephant" w:hAnsi="Elephant" w:eastAsia="Elephant" w:ascii="Elephant"/>
          <w:spacing w:val="1"/>
          <w:w w:val="100"/>
          <w:position w:val="2"/>
          <w:sz w:val="34"/>
          <w:szCs w:val="34"/>
        </w:rPr>
        <w:t>6</w: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6</w:t>
      </w:r>
      <w:r>
        <w:rPr>
          <w:rFonts w:cs="Elephant" w:hAnsi="Elephant" w:eastAsia="Elephant" w:ascii="Elephant"/>
          <w:spacing w:val="-5"/>
          <w:w w:val="100"/>
          <w:position w:val="2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12</w: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62</w:t>
      </w:r>
      <w:r>
        <w:rPr>
          <w:rFonts w:cs="Elephant" w:hAnsi="Elephant" w:eastAsia="Elephant" w:ascii="Elephant"/>
          <w:spacing w:val="-3"/>
          <w:w w:val="100"/>
          <w:position w:val="2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position w:val="2"/>
          <w:sz w:val="34"/>
          <w:szCs w:val="34"/>
        </w:rPr>
        <w:t>91</w:t>
      </w:r>
      <w:r>
        <w:rPr>
          <w:rFonts w:cs="Elephant" w:hAnsi="Elephant" w:eastAsia="Elephant" w:ascii="Elephant"/>
          <w:spacing w:val="0"/>
          <w:w w:val="100"/>
          <w:position w:val="0"/>
          <w:sz w:val="34"/>
          <w:szCs w:val="3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Elephant" w:hAnsi="Elephant" w:eastAsia="Elephant" w:ascii="Elephant"/>
          <w:sz w:val="34"/>
          <w:szCs w:val="34"/>
        </w:rPr>
        <w:jc w:val="left"/>
        <w:spacing w:lineRule="auto" w:line="647"/>
        <w:ind w:left="5207" w:right="2570" w:firstLine="31"/>
      </w:pPr>
      <w:r>
        <w:pict>
          <v:shape type="#_x0000_t75" style="position:absolute;margin-left:326.76pt;margin-top:46.281pt;width:51.96pt;height:51.84pt;mso-position-horizontal-relative:page;mso-position-vertical-relative:paragraph;z-index:-631">
            <v:imagedata o:title="" r:id="rId51"/>
          </v:shape>
        </w:pic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55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 </w:t>
      </w:r>
      <w:r>
        <w:rPr>
          <w:rFonts w:cs="Elephant" w:hAnsi="Elephant" w:eastAsia="Elephant" w:ascii="Elephant"/>
          <w:spacing w:val="1"/>
          <w:w w:val="100"/>
          <w:sz w:val="34"/>
          <w:szCs w:val="34"/>
        </w:rPr>
        <w:t>6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6</w:t>
      </w:r>
      <w:r>
        <w:rPr>
          <w:rFonts w:cs="Elephant" w:hAnsi="Elephant" w:eastAsia="Elephant" w:ascii="Elephant"/>
          <w:spacing w:val="-5"/>
          <w:w w:val="100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12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62</w:t>
      </w:r>
      <w:r>
        <w:rPr>
          <w:rFonts w:cs="Elephant" w:hAnsi="Elephant" w:eastAsia="Elephant" w:ascii="Elephant"/>
          <w:spacing w:val="-3"/>
          <w:w w:val="100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91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 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j</w:t>
      </w:r>
      <w:r>
        <w:rPr>
          <w:rFonts w:cs="Elephant" w:hAnsi="Elephant" w:eastAsia="Elephant" w:ascii="Elephant"/>
          <w:spacing w:val="-6"/>
          <w:w w:val="100"/>
          <w:sz w:val="34"/>
          <w:szCs w:val="34"/>
        </w:rPr>
        <w:t>a</w:t>
      </w:r>
      <w:r>
        <w:rPr>
          <w:rFonts w:cs="Elephant" w:hAnsi="Elephant" w:eastAsia="Elephant" w:ascii="Elephant"/>
          <w:spacing w:val="0"/>
          <w:w w:val="100"/>
          <w:sz w:val="34"/>
          <w:szCs w:val="34"/>
        </w:rPr>
        <w:t>vie</w:t>
      </w:r>
      <w:r>
        <w:rPr>
          <w:rFonts w:cs="Elephant" w:hAnsi="Elephant" w:eastAsia="Elephant" w:ascii="Elephant"/>
          <w:spacing w:val="-24"/>
          <w:w w:val="100"/>
          <w:sz w:val="34"/>
          <w:szCs w:val="34"/>
        </w:rPr>
        <w:t>r</w:t>
      </w:r>
      <w:hyperlink r:id="rId52">
        <w:r>
          <w:rPr>
            <w:rFonts w:cs="Elephant" w:hAnsi="Elephant" w:eastAsia="Elephant" w:ascii="Elephant"/>
            <w:spacing w:val="0"/>
            <w:w w:val="100"/>
            <w:sz w:val="34"/>
            <w:szCs w:val="34"/>
          </w:rPr>
          <w:t>.her</w:t>
        </w:r>
        <w:r>
          <w:rPr>
            <w:rFonts w:cs="Elephant" w:hAnsi="Elephant" w:eastAsia="Elephant" w:ascii="Elephant"/>
            <w:spacing w:val="1"/>
            <w:w w:val="100"/>
            <w:sz w:val="34"/>
            <w:szCs w:val="34"/>
          </w:rPr>
          <w:t>n</w:t>
        </w:r>
        <w:r>
          <w:rPr>
            <w:rFonts w:cs="Elephant" w:hAnsi="Elephant" w:eastAsia="Elephant" w:ascii="Elephant"/>
            <w:spacing w:val="0"/>
            <w:w w:val="100"/>
            <w:sz w:val="34"/>
            <w:szCs w:val="34"/>
          </w:rPr>
          <w:t>a</w:t>
        </w:r>
        <w:r>
          <w:rPr>
            <w:rFonts w:cs="Elephant" w:hAnsi="Elephant" w:eastAsia="Elephant" w:ascii="Elephant"/>
            <w:spacing w:val="1"/>
            <w:w w:val="100"/>
            <w:sz w:val="34"/>
            <w:szCs w:val="34"/>
          </w:rPr>
          <w:t>n</w:t>
        </w:r>
        <w:r>
          <w:rPr>
            <w:rFonts w:cs="Elephant" w:hAnsi="Elephant" w:eastAsia="Elephant" w:ascii="Elephant"/>
            <w:spacing w:val="-3"/>
            <w:w w:val="100"/>
            <w:sz w:val="34"/>
            <w:szCs w:val="34"/>
          </w:rPr>
          <w:t>d</w:t>
        </w:r>
        <w:r>
          <w:rPr>
            <w:rFonts w:cs="Elephant" w:hAnsi="Elephant" w:eastAsia="Elephant" w:ascii="Elephant"/>
            <w:spacing w:val="0"/>
            <w:w w:val="100"/>
            <w:sz w:val="34"/>
            <w:szCs w:val="34"/>
          </w:rPr>
          <w:t>ez@</w:t>
        </w:r>
        <w:r>
          <w:rPr>
            <w:rFonts w:cs="Elephant" w:hAnsi="Elephant" w:eastAsia="Elephant" w:ascii="Elephant"/>
            <w:spacing w:val="-2"/>
            <w:w w:val="100"/>
            <w:sz w:val="34"/>
            <w:szCs w:val="34"/>
          </w:rPr>
          <w:t>c</w:t>
        </w:r>
        <w:r>
          <w:rPr>
            <w:rFonts w:cs="Elephant" w:hAnsi="Elephant" w:eastAsia="Elephant" w:ascii="Elephant"/>
            <w:spacing w:val="-2"/>
            <w:w w:val="100"/>
            <w:sz w:val="34"/>
            <w:szCs w:val="34"/>
          </w:rPr>
          <w:t>c</w:t>
        </w:r>
        <w:r>
          <w:rPr>
            <w:rFonts w:cs="Elephant" w:hAnsi="Elephant" w:eastAsia="Elephant" w:ascii="Elephant"/>
            <w:spacing w:val="-2"/>
            <w:w w:val="100"/>
            <w:sz w:val="34"/>
            <w:szCs w:val="34"/>
          </w:rPr>
          <w:t>r</w:t>
        </w:r>
        <w:r>
          <w:rPr>
            <w:rFonts w:cs="Elephant" w:hAnsi="Elephant" w:eastAsia="Elephant" w:ascii="Elephant"/>
            <w:spacing w:val="0"/>
            <w:w w:val="100"/>
            <w:sz w:val="34"/>
            <w:szCs w:val="34"/>
          </w:rPr>
          <w:t>e</w:t>
        </w:r>
        <w:r>
          <w:rPr>
            <w:rFonts w:cs="Elephant" w:hAnsi="Elephant" w:eastAsia="Elephant" w:ascii="Elephant"/>
            <w:spacing w:val="-3"/>
            <w:w w:val="100"/>
            <w:sz w:val="34"/>
            <w:szCs w:val="34"/>
          </w:rPr>
          <w:t>d</w:t>
        </w:r>
        <w:r>
          <w:rPr>
            <w:rFonts w:cs="Elephant" w:hAnsi="Elephant" w:eastAsia="Elephant" w:ascii="Elephant"/>
            <w:spacing w:val="-3"/>
            <w:w w:val="100"/>
            <w:sz w:val="34"/>
            <w:szCs w:val="34"/>
          </w:rPr>
          <w:t>e</w:t>
        </w:r>
        <w:r>
          <w:rPr>
            <w:rFonts w:cs="Elephant" w:hAnsi="Elephant" w:eastAsia="Elephant" w:ascii="Elephant"/>
            <w:spacing w:val="0"/>
            <w:w w:val="100"/>
            <w:sz w:val="34"/>
            <w:szCs w:val="34"/>
          </w:rPr>
          <w:t>s</w:t>
        </w:r>
        <w:r>
          <w:rPr>
            <w:rFonts w:cs="Elephant" w:hAnsi="Elephant" w:eastAsia="Elephant" w:ascii="Elephant"/>
            <w:spacing w:val="1"/>
            <w:w w:val="100"/>
            <w:sz w:val="34"/>
            <w:szCs w:val="34"/>
          </w:rPr>
          <w:t>.</w:t>
        </w:r>
        <w:r>
          <w:rPr>
            <w:rFonts w:cs="Elephant" w:hAnsi="Elephant" w:eastAsia="Elephant" w:ascii="Elephant"/>
            <w:spacing w:val="-2"/>
            <w:w w:val="100"/>
            <w:sz w:val="34"/>
            <w:szCs w:val="34"/>
          </w:rPr>
          <w:t>c</w:t>
        </w:r>
        <w:r>
          <w:rPr>
            <w:rFonts w:cs="Elephant" w:hAnsi="Elephant" w:eastAsia="Elephant" w:ascii="Elephant"/>
            <w:spacing w:val="0"/>
            <w:w w:val="100"/>
            <w:sz w:val="34"/>
            <w:szCs w:val="34"/>
          </w:rPr>
          <w:t>om.mx</w:t>
        </w:r>
      </w:hyperlink>
    </w:p>
    <w:sectPr>
      <w:pgSz w:w="19200" w:h="10800" w:orient="landscape"/>
      <w:pgMar w:top="980" w:bottom="280" w:left="2780" w:right="27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png"/><Relationship Id="rId8" Type="http://schemas.openxmlformats.org/officeDocument/2006/relationships/image" Target="media\image5.png"/><Relationship Id="rId9" Type="http://schemas.openxmlformats.org/officeDocument/2006/relationships/image" Target="media\image6.png"/><Relationship Id="rId10" Type="http://schemas.openxmlformats.org/officeDocument/2006/relationships/image" Target="media\image7.png"/><Relationship Id="rId11" Type="http://schemas.openxmlformats.org/officeDocument/2006/relationships/image" Target="media\image8.png"/><Relationship Id="rId12" Type="http://schemas.openxmlformats.org/officeDocument/2006/relationships/image" Target="media\image9.jpg"/><Relationship Id="rId13" Type="http://schemas.openxmlformats.org/officeDocument/2006/relationships/image" Target="media\image10.jpg"/><Relationship Id="rId14" Type="http://schemas.openxmlformats.org/officeDocument/2006/relationships/image" Target="media\image11.png"/><Relationship Id="rId15" Type="http://schemas.openxmlformats.org/officeDocument/2006/relationships/image" Target="media\image12.jpg"/><Relationship Id="rId16" Type="http://schemas.openxmlformats.org/officeDocument/2006/relationships/image" Target="media\image13.png"/><Relationship Id="rId17" Type="http://schemas.openxmlformats.org/officeDocument/2006/relationships/image" Target="media\image14.png"/><Relationship Id="rId18" Type="http://schemas.openxmlformats.org/officeDocument/2006/relationships/image" Target="media\image15.jpg"/><Relationship Id="rId19" Type="http://schemas.openxmlformats.org/officeDocument/2006/relationships/image" Target="media\image16.jpg"/><Relationship Id="rId20" Type="http://schemas.openxmlformats.org/officeDocument/2006/relationships/image" Target="media\image17.jpg"/><Relationship Id="rId21" Type="http://schemas.openxmlformats.org/officeDocument/2006/relationships/image" Target="media\image18.jpg"/><Relationship Id="rId22" Type="http://schemas.openxmlformats.org/officeDocument/2006/relationships/image" Target="media\image19.png"/><Relationship Id="rId23" Type="http://schemas.openxmlformats.org/officeDocument/2006/relationships/image" Target="media\image20.jpg"/><Relationship Id="rId24" Type="http://schemas.openxmlformats.org/officeDocument/2006/relationships/image" Target="media\image21.jpg"/><Relationship Id="rId25" Type="http://schemas.openxmlformats.org/officeDocument/2006/relationships/image" Target="media\image22.png"/><Relationship Id="rId26" Type="http://schemas.openxmlformats.org/officeDocument/2006/relationships/image" Target="media\image23.jpg"/><Relationship Id="rId27" Type="http://schemas.openxmlformats.org/officeDocument/2006/relationships/image" Target="media\image24.jpg"/><Relationship Id="rId28" Type="http://schemas.openxmlformats.org/officeDocument/2006/relationships/image" Target="media\image25.png"/><Relationship Id="rId29" Type="http://schemas.openxmlformats.org/officeDocument/2006/relationships/image" Target="media\image26.png"/><Relationship Id="rId30" Type="http://schemas.openxmlformats.org/officeDocument/2006/relationships/image" Target="media\image27.png"/><Relationship Id="rId31" Type="http://schemas.openxmlformats.org/officeDocument/2006/relationships/image" Target="media\image28.png"/><Relationship Id="rId32" Type="http://schemas.openxmlformats.org/officeDocument/2006/relationships/image" Target="media\image29.jpg"/><Relationship Id="rId33" Type="http://schemas.openxmlformats.org/officeDocument/2006/relationships/image" Target="media\image30.jpg"/><Relationship Id="rId34" Type="http://schemas.openxmlformats.org/officeDocument/2006/relationships/image" Target="media\image31.jpg"/><Relationship Id="rId35" Type="http://schemas.openxmlformats.org/officeDocument/2006/relationships/image" Target="media\image32.png"/><Relationship Id="rId36" Type="http://schemas.openxmlformats.org/officeDocument/2006/relationships/image" Target="media\image33.jpg"/><Relationship Id="rId37" Type="http://schemas.openxmlformats.org/officeDocument/2006/relationships/image" Target="media\image34.jpg"/><Relationship Id="rId38" Type="http://schemas.openxmlformats.org/officeDocument/2006/relationships/image" Target="media\image35.jpg"/><Relationship Id="rId39" Type="http://schemas.openxmlformats.org/officeDocument/2006/relationships/image" Target="media\image36.png"/><Relationship Id="rId40" Type="http://schemas.openxmlformats.org/officeDocument/2006/relationships/image" Target="media\image37.jpg"/><Relationship Id="rId41" Type="http://schemas.openxmlformats.org/officeDocument/2006/relationships/image" Target="media\image38.jpg"/><Relationship Id="rId42" Type="http://schemas.openxmlformats.org/officeDocument/2006/relationships/image" Target="media\image39.jpg"/><Relationship Id="rId43" Type="http://schemas.openxmlformats.org/officeDocument/2006/relationships/image" Target="media\image40.jpg"/><Relationship Id="rId44" Type="http://schemas.openxmlformats.org/officeDocument/2006/relationships/image" Target="media\image41.jpg"/><Relationship Id="rId45" Type="http://schemas.openxmlformats.org/officeDocument/2006/relationships/image" Target="media\image42.png"/><Relationship Id="rId46" Type="http://schemas.openxmlformats.org/officeDocument/2006/relationships/image" Target="media\image43.jpg"/><Relationship Id="rId47" Type="http://schemas.openxmlformats.org/officeDocument/2006/relationships/image" Target="media\image44.jpg"/><Relationship Id="rId48" Type="http://schemas.openxmlformats.org/officeDocument/2006/relationships/image" Target="media\image45.png"/><Relationship Id="rId49" Type="http://schemas.openxmlformats.org/officeDocument/2006/relationships/image" Target="media\image46.jpg"/><Relationship Id="rId50" Type="http://schemas.openxmlformats.org/officeDocument/2006/relationships/image" Target="media\image47.jpg"/><Relationship Id="rId51" Type="http://schemas.openxmlformats.org/officeDocument/2006/relationships/image" Target="media\image48.jpg"/><Relationship Id="rId52" Type="http://schemas.openxmlformats.org/officeDocument/2006/relationships/hyperlink" Target="mailto:hernandez@ccredes.com.mx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